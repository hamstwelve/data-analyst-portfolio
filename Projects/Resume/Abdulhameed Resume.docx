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AA38F80" w14:textId="77777777" w:rsidR="002E353E" w:rsidRDefault="00297660" w:rsidP="00297660">
      <w:pPr>
        <w:pStyle w:val="divname"/>
        <w:pBdr>
          <w:bottom w:val="none" w:sz="0" w:space="0" w:color="auto"/>
        </w:pBdr>
      </w:pPr>
      <w:r>
        <w:rPr>
          <w:rStyle w:val="spanlName"/>
          <w:sz w:val="42"/>
          <w:szCs w:val="42"/>
        </w:rPr>
        <w:t>Abdulhameed Suleiman Bashir</w:t>
      </w:r>
    </w:p>
    <w:p w14:paraId="4FC5175D" w14:textId="77777777" w:rsidR="002E353E" w:rsidRDefault="002E353E" w:rsidP="00297660">
      <w:pPr>
        <w:pStyle w:val="div"/>
        <w:spacing w:line="0" w:lineRule="atLeast"/>
        <w:jc w:val="center"/>
        <w:rPr>
          <w:sz w:val="0"/>
          <w:szCs w:val="0"/>
        </w:rPr>
      </w:pPr>
    </w:p>
    <w:p w14:paraId="571E19E9" w14:textId="51D8B9F1" w:rsidR="002E353E" w:rsidRDefault="00297660" w:rsidP="00297660">
      <w:pPr>
        <w:pStyle w:val="divaddress"/>
        <w:spacing w:before="40"/>
      </w:pPr>
      <w:r>
        <w:rPr>
          <w:rStyle w:val="span"/>
          <w:sz w:val="18"/>
          <w:szCs w:val="18"/>
        </w:rPr>
        <w:t>Minna</w:t>
      </w:r>
      <w:r w:rsidR="00FA41F8">
        <w:rPr>
          <w:rStyle w:val="span"/>
          <w:sz w:val="18"/>
          <w:szCs w:val="18"/>
        </w:rPr>
        <w:t>, Niger State, Nigeria</w:t>
      </w:r>
      <w:r>
        <w:rPr>
          <w:rStyle w:val="span"/>
          <w:sz w:val="18"/>
          <w:szCs w:val="18"/>
        </w:rPr>
        <w:t>, 920101 Minna, Nigeria | + 2348142580293 |</w:t>
      </w:r>
      <w:hyperlink r:id="rId5" w:history="1">
        <w:r w:rsidRPr="00297660">
          <w:rPr>
            <w:rStyle w:val="Hyperlink"/>
          </w:rPr>
          <w:t>Email</w:t>
        </w:r>
      </w:hyperlink>
      <w:r>
        <w:t xml:space="preserve"> </w:t>
      </w:r>
      <w:r>
        <w:rPr>
          <w:rStyle w:val="span"/>
          <w:sz w:val="18"/>
          <w:szCs w:val="18"/>
        </w:rPr>
        <w:t xml:space="preserve">| </w:t>
      </w:r>
      <w:hyperlink r:id="rId6" w:history="1">
        <w:r w:rsidRPr="00297660">
          <w:rPr>
            <w:rStyle w:val="Hyperlink"/>
          </w:rPr>
          <w:t>LinkedIn</w:t>
        </w:r>
      </w:hyperlink>
      <w:r>
        <w:rPr>
          <w:rStyle w:val="span"/>
          <w:sz w:val="18"/>
          <w:szCs w:val="18"/>
        </w:rPr>
        <w:t xml:space="preserve"> | </w:t>
      </w:r>
      <w:hyperlink r:id="rId7" w:history="1">
        <w:r w:rsidRPr="00297660">
          <w:rPr>
            <w:rStyle w:val="Hyperlink"/>
          </w:rPr>
          <w:t>GitHub</w:t>
        </w:r>
      </w:hyperlink>
      <w:r>
        <w:rPr>
          <w:rStyle w:val="documentsocial-linknth-last-of-type1sprtr"/>
        </w:rPr>
        <w:t> |</w:t>
      </w:r>
    </w:p>
    <w:p w14:paraId="38D4D24B" w14:textId="77777777" w:rsidR="002E353E" w:rsidRPr="00FA22F5" w:rsidRDefault="00297660" w:rsidP="00297660">
      <w:pPr>
        <w:pStyle w:val="divdocumentdivsectiontitle"/>
        <w:spacing w:before="160" w:after="60"/>
        <w:jc w:val="center"/>
        <w:rPr>
          <w:b/>
          <w:bCs/>
          <w:color w:val="auto"/>
        </w:rPr>
      </w:pPr>
      <w:r w:rsidRPr="00FA22F5">
        <w:rPr>
          <w:b/>
          <w:bCs/>
          <w:color w:val="auto"/>
        </w:rPr>
        <w:t>SUMMARY</w:t>
      </w:r>
    </w:p>
    <w:p w14:paraId="57944822" w14:textId="3FF8AF61" w:rsidR="002E353E" w:rsidRPr="004155CB" w:rsidRDefault="00E519CD" w:rsidP="00297660">
      <w:pPr>
        <w:pStyle w:val="p"/>
        <w:jc w:val="both"/>
        <w:rPr>
          <w:sz w:val="18"/>
          <w:szCs w:val="18"/>
        </w:rPr>
      </w:pPr>
      <w:r w:rsidRPr="004155CB">
        <w:rPr>
          <w:sz w:val="22"/>
          <w:szCs w:val="22"/>
        </w:rPr>
        <w:t>Entry-level Data and Insight Analyst with hands-on experience delivering end-to-end data analysis through academic training, simulations, and practical projects. Skilled in transforming raw datasets into actionable insights using SQL, Python (pandas), Excel, and Power BI. Proven ability to build KPI-driven dashboards, automate reporting, and uncover trends that support data-informed business decisions and operational efficiency</w:t>
      </w:r>
      <w:r w:rsidR="00297660" w:rsidRPr="004155CB">
        <w:rPr>
          <w:sz w:val="18"/>
          <w:szCs w:val="18"/>
        </w:rPr>
        <w:t>.</w:t>
      </w:r>
    </w:p>
    <w:p w14:paraId="6EA025BA" w14:textId="77777777" w:rsidR="002E353E" w:rsidRPr="00FA22F5" w:rsidRDefault="00297660" w:rsidP="00297660">
      <w:pPr>
        <w:pStyle w:val="divdocumentdivsectiontitle"/>
        <w:spacing w:before="40" w:after="60"/>
        <w:jc w:val="center"/>
        <w:rPr>
          <w:b/>
          <w:bCs/>
          <w:color w:val="auto"/>
        </w:rPr>
      </w:pPr>
      <w:r w:rsidRPr="00FA22F5">
        <w:rPr>
          <w:b/>
          <w:bCs/>
          <w:color w:val="auto"/>
        </w:rPr>
        <w:t>SKILLS</w:t>
      </w:r>
    </w:p>
    <w:tbl>
      <w:tblPr>
        <w:tblStyle w:val="divdocumenttable"/>
        <w:tblW w:w="15960" w:type="dxa"/>
        <w:tblLayout w:type="fixed"/>
        <w:tblCellMar>
          <w:left w:w="0" w:type="dxa"/>
          <w:right w:w="0" w:type="dxa"/>
        </w:tblCellMar>
        <w:tblLook w:val="05E0" w:firstRow="1" w:lastRow="1" w:firstColumn="1" w:lastColumn="1" w:noHBand="0" w:noVBand="1"/>
      </w:tblPr>
      <w:tblGrid>
        <w:gridCol w:w="5040"/>
        <w:gridCol w:w="3060"/>
        <w:gridCol w:w="7860"/>
      </w:tblGrid>
      <w:tr w:rsidR="00297660" w:rsidRPr="004155CB" w14:paraId="294858DE" w14:textId="77777777" w:rsidTr="0072563A">
        <w:tc>
          <w:tcPr>
            <w:tcW w:w="5040" w:type="dxa"/>
            <w:tcMar>
              <w:top w:w="0" w:type="dxa"/>
              <w:left w:w="0" w:type="dxa"/>
              <w:bottom w:w="0" w:type="dxa"/>
              <w:right w:w="0" w:type="dxa"/>
            </w:tcMar>
            <w:hideMark/>
          </w:tcPr>
          <w:p w14:paraId="10D4478F" w14:textId="50C66377" w:rsidR="00297660" w:rsidRPr="004155CB" w:rsidRDefault="00297660" w:rsidP="00297660">
            <w:pPr>
              <w:pStyle w:val="ulli"/>
              <w:numPr>
                <w:ilvl w:val="0"/>
                <w:numId w:val="1"/>
              </w:numPr>
              <w:ind w:left="640" w:hanging="252"/>
              <w:jc w:val="both"/>
              <w:rPr>
                <w:sz w:val="22"/>
                <w:szCs w:val="22"/>
              </w:rPr>
            </w:pPr>
            <w:r w:rsidRPr="004155CB">
              <w:rPr>
                <w:sz w:val="22"/>
                <w:szCs w:val="22"/>
              </w:rPr>
              <w:t>Python</w:t>
            </w:r>
            <w:r w:rsidR="00E519CD" w:rsidRPr="004155CB">
              <w:rPr>
                <w:sz w:val="22"/>
                <w:szCs w:val="22"/>
              </w:rPr>
              <w:t xml:space="preserve"> (Pandas, NumPy)</w:t>
            </w:r>
          </w:p>
          <w:p w14:paraId="4EF4F687" w14:textId="7957E5D3" w:rsidR="00297660" w:rsidRPr="004155CB" w:rsidRDefault="00B70D10" w:rsidP="00297660">
            <w:pPr>
              <w:pStyle w:val="ulli"/>
              <w:numPr>
                <w:ilvl w:val="0"/>
                <w:numId w:val="1"/>
              </w:numPr>
              <w:ind w:left="640" w:hanging="252"/>
              <w:jc w:val="both"/>
              <w:rPr>
                <w:sz w:val="22"/>
                <w:szCs w:val="22"/>
              </w:rPr>
            </w:pPr>
            <w:r w:rsidRPr="004155CB">
              <w:rPr>
                <w:sz w:val="22"/>
                <w:szCs w:val="22"/>
              </w:rPr>
              <w:t>Excel</w:t>
            </w:r>
            <w:r w:rsidR="0072563A">
              <w:rPr>
                <w:sz w:val="22"/>
                <w:szCs w:val="22"/>
              </w:rPr>
              <w:t xml:space="preserve"> (Pivot Tables, VLOOKUP, Power Query)</w:t>
            </w:r>
          </w:p>
          <w:p w14:paraId="26A27009" w14:textId="61E24491" w:rsidR="00297660" w:rsidRPr="004155CB" w:rsidRDefault="00B70D10" w:rsidP="00297660">
            <w:pPr>
              <w:pStyle w:val="ulli"/>
              <w:numPr>
                <w:ilvl w:val="0"/>
                <w:numId w:val="1"/>
              </w:numPr>
              <w:ind w:left="640" w:hanging="252"/>
              <w:jc w:val="both"/>
              <w:rPr>
                <w:sz w:val="22"/>
                <w:szCs w:val="22"/>
              </w:rPr>
            </w:pPr>
            <w:r w:rsidRPr="004155CB">
              <w:rPr>
                <w:sz w:val="22"/>
                <w:szCs w:val="22"/>
              </w:rPr>
              <w:t>Power BI</w:t>
            </w:r>
            <w:r w:rsidR="0072563A">
              <w:rPr>
                <w:sz w:val="22"/>
                <w:szCs w:val="22"/>
              </w:rPr>
              <w:t xml:space="preserve"> (DAX, Dashboards)</w:t>
            </w:r>
          </w:p>
          <w:p w14:paraId="0BC92B0F" w14:textId="77777777" w:rsidR="00297660" w:rsidRDefault="00297660" w:rsidP="00297660">
            <w:pPr>
              <w:pStyle w:val="ulli"/>
              <w:numPr>
                <w:ilvl w:val="0"/>
                <w:numId w:val="1"/>
              </w:numPr>
              <w:ind w:left="640" w:hanging="252"/>
              <w:jc w:val="both"/>
              <w:rPr>
                <w:sz w:val="22"/>
                <w:szCs w:val="22"/>
              </w:rPr>
            </w:pPr>
            <w:r w:rsidRPr="004155CB">
              <w:rPr>
                <w:sz w:val="22"/>
                <w:szCs w:val="22"/>
              </w:rPr>
              <w:t>SQL</w:t>
            </w:r>
            <w:r w:rsidR="00E519CD" w:rsidRPr="004155CB">
              <w:rPr>
                <w:sz w:val="22"/>
                <w:szCs w:val="22"/>
              </w:rPr>
              <w:t xml:space="preserve"> (SQL Server, </w:t>
            </w:r>
            <w:proofErr w:type="spellStart"/>
            <w:r w:rsidR="00E519CD" w:rsidRPr="004155CB">
              <w:rPr>
                <w:sz w:val="22"/>
                <w:szCs w:val="22"/>
              </w:rPr>
              <w:t>BigQuery</w:t>
            </w:r>
            <w:proofErr w:type="spellEnd"/>
            <w:r w:rsidR="00E519CD" w:rsidRPr="004155CB">
              <w:rPr>
                <w:sz w:val="22"/>
                <w:szCs w:val="22"/>
              </w:rPr>
              <w:t>)</w:t>
            </w:r>
          </w:p>
          <w:p w14:paraId="40B0DEB0" w14:textId="477CE12E" w:rsidR="0072563A" w:rsidRPr="0072563A" w:rsidRDefault="0072563A" w:rsidP="0072563A">
            <w:pPr>
              <w:pStyle w:val="ulli"/>
              <w:numPr>
                <w:ilvl w:val="0"/>
                <w:numId w:val="1"/>
              </w:numPr>
              <w:ind w:left="640" w:hanging="252"/>
              <w:jc w:val="both"/>
              <w:rPr>
                <w:sz w:val="22"/>
                <w:szCs w:val="22"/>
              </w:rPr>
            </w:pPr>
            <w:r w:rsidRPr="004155CB">
              <w:rPr>
                <w:sz w:val="22"/>
                <w:szCs w:val="22"/>
              </w:rPr>
              <w:t>Data</w:t>
            </w:r>
            <w:r>
              <w:rPr>
                <w:sz w:val="22"/>
                <w:szCs w:val="22"/>
              </w:rPr>
              <w:t xml:space="preserve"> </w:t>
            </w:r>
            <w:r w:rsidRPr="004155CB">
              <w:rPr>
                <w:sz w:val="22"/>
                <w:szCs w:val="22"/>
              </w:rPr>
              <w:t>Visualization</w:t>
            </w:r>
            <w:r>
              <w:rPr>
                <w:sz w:val="22"/>
                <w:szCs w:val="22"/>
              </w:rPr>
              <w:t xml:space="preserve"> (</w:t>
            </w:r>
            <w:r w:rsidRPr="004155CB">
              <w:rPr>
                <w:sz w:val="22"/>
                <w:szCs w:val="22"/>
              </w:rPr>
              <w:t>Seaborn</w:t>
            </w:r>
            <w:r>
              <w:rPr>
                <w:sz w:val="22"/>
                <w:szCs w:val="22"/>
              </w:rPr>
              <w:t xml:space="preserve">, </w:t>
            </w:r>
            <w:r w:rsidRPr="0072563A">
              <w:rPr>
                <w:sz w:val="22"/>
                <w:szCs w:val="22"/>
              </w:rPr>
              <w:t>Matplotlib)</w:t>
            </w:r>
          </w:p>
        </w:tc>
        <w:tc>
          <w:tcPr>
            <w:tcW w:w="3060" w:type="dxa"/>
            <w:tcBorders>
              <w:left w:val="single" w:sz="8" w:space="0" w:color="FEFDFD"/>
            </w:tcBorders>
            <w:tcMar>
              <w:top w:w="0" w:type="dxa"/>
              <w:left w:w="0" w:type="dxa"/>
              <w:bottom w:w="0" w:type="dxa"/>
              <w:right w:w="0" w:type="dxa"/>
            </w:tcMar>
            <w:hideMark/>
          </w:tcPr>
          <w:p w14:paraId="5C5BE279" w14:textId="723174C3" w:rsidR="00297660" w:rsidRPr="004155CB" w:rsidRDefault="00E519CD" w:rsidP="00297660">
            <w:pPr>
              <w:pStyle w:val="ulli"/>
              <w:numPr>
                <w:ilvl w:val="0"/>
                <w:numId w:val="2"/>
              </w:numPr>
              <w:ind w:left="640" w:hanging="252"/>
              <w:jc w:val="both"/>
              <w:rPr>
                <w:sz w:val="22"/>
                <w:szCs w:val="22"/>
              </w:rPr>
            </w:pPr>
            <w:r w:rsidRPr="004155CB">
              <w:rPr>
                <w:sz w:val="22"/>
                <w:szCs w:val="22"/>
              </w:rPr>
              <w:t>KPI Tracking</w:t>
            </w:r>
          </w:p>
          <w:p w14:paraId="4C0C224F" w14:textId="786976DF" w:rsidR="00297660" w:rsidRPr="004155CB" w:rsidRDefault="00E519CD" w:rsidP="00297660">
            <w:pPr>
              <w:pStyle w:val="ulli"/>
              <w:numPr>
                <w:ilvl w:val="0"/>
                <w:numId w:val="2"/>
              </w:numPr>
              <w:ind w:left="640" w:hanging="252"/>
              <w:jc w:val="both"/>
              <w:rPr>
                <w:sz w:val="22"/>
                <w:szCs w:val="22"/>
              </w:rPr>
            </w:pPr>
            <w:r w:rsidRPr="004155CB">
              <w:rPr>
                <w:sz w:val="22"/>
                <w:szCs w:val="22"/>
              </w:rPr>
              <w:t>Exploratory Data Analysis</w:t>
            </w:r>
          </w:p>
          <w:p w14:paraId="088D0F30" w14:textId="0F03344D" w:rsidR="00297660" w:rsidRPr="004155CB" w:rsidRDefault="00E519CD" w:rsidP="00297660">
            <w:pPr>
              <w:pStyle w:val="ulli"/>
              <w:numPr>
                <w:ilvl w:val="0"/>
                <w:numId w:val="2"/>
              </w:numPr>
              <w:ind w:left="640" w:hanging="252"/>
              <w:jc w:val="both"/>
              <w:rPr>
                <w:sz w:val="22"/>
                <w:szCs w:val="22"/>
              </w:rPr>
            </w:pPr>
            <w:r w:rsidRPr="004155CB">
              <w:rPr>
                <w:sz w:val="22"/>
                <w:szCs w:val="22"/>
              </w:rPr>
              <w:t>Data Cleaning</w:t>
            </w:r>
          </w:p>
          <w:p w14:paraId="715D5A72" w14:textId="77777777" w:rsidR="00297660" w:rsidRPr="004155CB" w:rsidRDefault="00297660" w:rsidP="00297660">
            <w:pPr>
              <w:pStyle w:val="ulli"/>
              <w:numPr>
                <w:ilvl w:val="0"/>
                <w:numId w:val="2"/>
              </w:numPr>
              <w:ind w:left="640" w:hanging="252"/>
              <w:jc w:val="both"/>
              <w:rPr>
                <w:sz w:val="22"/>
                <w:szCs w:val="22"/>
              </w:rPr>
            </w:pPr>
            <w:r w:rsidRPr="004155CB">
              <w:rPr>
                <w:sz w:val="22"/>
                <w:szCs w:val="22"/>
              </w:rPr>
              <w:t>Financial analysis</w:t>
            </w:r>
          </w:p>
          <w:p w14:paraId="2563ACDE" w14:textId="77777777" w:rsidR="00297660" w:rsidRPr="004155CB" w:rsidRDefault="00297660" w:rsidP="00297660">
            <w:pPr>
              <w:pStyle w:val="ulli"/>
              <w:numPr>
                <w:ilvl w:val="0"/>
                <w:numId w:val="2"/>
              </w:numPr>
              <w:ind w:left="640" w:hanging="252"/>
              <w:jc w:val="both"/>
              <w:rPr>
                <w:sz w:val="22"/>
                <w:szCs w:val="22"/>
              </w:rPr>
            </w:pPr>
            <w:r w:rsidRPr="004155CB">
              <w:rPr>
                <w:sz w:val="22"/>
                <w:szCs w:val="22"/>
              </w:rPr>
              <w:t>Leadership</w:t>
            </w:r>
          </w:p>
        </w:tc>
        <w:tc>
          <w:tcPr>
            <w:tcW w:w="7860" w:type="dxa"/>
            <w:tcBorders>
              <w:left w:val="single" w:sz="8" w:space="0" w:color="FEFDFD"/>
            </w:tcBorders>
          </w:tcPr>
          <w:p w14:paraId="7BEB9863" w14:textId="371FB1EC" w:rsidR="00297660" w:rsidRPr="004155CB" w:rsidRDefault="00E519CD" w:rsidP="00297660">
            <w:pPr>
              <w:pStyle w:val="ulli"/>
              <w:numPr>
                <w:ilvl w:val="0"/>
                <w:numId w:val="2"/>
              </w:numPr>
              <w:jc w:val="both"/>
              <w:rPr>
                <w:sz w:val="22"/>
                <w:szCs w:val="22"/>
              </w:rPr>
            </w:pPr>
            <w:r w:rsidRPr="004155CB">
              <w:rPr>
                <w:sz w:val="22"/>
                <w:szCs w:val="22"/>
              </w:rPr>
              <w:t>Insight Generation</w:t>
            </w:r>
          </w:p>
          <w:p w14:paraId="184202B5" w14:textId="77777777" w:rsidR="00297660" w:rsidRPr="004155CB" w:rsidRDefault="00297660" w:rsidP="00297660">
            <w:pPr>
              <w:pStyle w:val="ulli"/>
              <w:numPr>
                <w:ilvl w:val="0"/>
                <w:numId w:val="2"/>
              </w:numPr>
              <w:jc w:val="both"/>
              <w:rPr>
                <w:sz w:val="22"/>
                <w:szCs w:val="22"/>
              </w:rPr>
            </w:pPr>
            <w:r w:rsidRPr="004155CB">
              <w:rPr>
                <w:sz w:val="22"/>
                <w:szCs w:val="22"/>
              </w:rPr>
              <w:t>Effective communication</w:t>
            </w:r>
          </w:p>
          <w:p w14:paraId="5A2D76F8" w14:textId="77777777" w:rsidR="00297660" w:rsidRPr="004155CB" w:rsidRDefault="00E519CD" w:rsidP="00B70D10">
            <w:pPr>
              <w:pStyle w:val="ulli"/>
              <w:numPr>
                <w:ilvl w:val="0"/>
                <w:numId w:val="2"/>
              </w:numPr>
              <w:jc w:val="both"/>
              <w:rPr>
                <w:sz w:val="22"/>
                <w:szCs w:val="22"/>
              </w:rPr>
            </w:pPr>
            <w:r w:rsidRPr="004155CB">
              <w:rPr>
                <w:sz w:val="22"/>
                <w:szCs w:val="22"/>
              </w:rPr>
              <w:t>Reporting</w:t>
            </w:r>
          </w:p>
          <w:p w14:paraId="48596589" w14:textId="77777777" w:rsidR="00B70D10" w:rsidRPr="004155CB" w:rsidRDefault="00B70D10" w:rsidP="00B70D10">
            <w:pPr>
              <w:pStyle w:val="ulli"/>
              <w:numPr>
                <w:ilvl w:val="0"/>
                <w:numId w:val="2"/>
              </w:numPr>
              <w:jc w:val="both"/>
              <w:rPr>
                <w:sz w:val="22"/>
                <w:szCs w:val="22"/>
              </w:rPr>
            </w:pPr>
            <w:r w:rsidRPr="004155CB">
              <w:rPr>
                <w:sz w:val="22"/>
                <w:szCs w:val="22"/>
              </w:rPr>
              <w:t>Dashboard Development</w:t>
            </w:r>
          </w:p>
          <w:p w14:paraId="754D15C0" w14:textId="3DD75BB5" w:rsidR="00B70D10" w:rsidRPr="004155CB" w:rsidRDefault="00B70D10" w:rsidP="00B70D10">
            <w:pPr>
              <w:pStyle w:val="ulli"/>
              <w:numPr>
                <w:ilvl w:val="0"/>
                <w:numId w:val="2"/>
              </w:numPr>
              <w:jc w:val="both"/>
              <w:rPr>
                <w:sz w:val="22"/>
                <w:szCs w:val="22"/>
              </w:rPr>
            </w:pPr>
            <w:r w:rsidRPr="004155CB">
              <w:rPr>
                <w:sz w:val="22"/>
                <w:szCs w:val="22"/>
              </w:rPr>
              <w:t>Performance Monitoring</w:t>
            </w:r>
          </w:p>
        </w:tc>
      </w:tr>
    </w:tbl>
    <w:p w14:paraId="578608B3" w14:textId="77777777" w:rsidR="002E353E" w:rsidRPr="00FA22F5" w:rsidRDefault="00297660" w:rsidP="00297660">
      <w:pPr>
        <w:pStyle w:val="divdocumentdivsectiontitle"/>
        <w:spacing w:before="40" w:after="60"/>
        <w:jc w:val="center"/>
        <w:rPr>
          <w:b/>
          <w:bCs/>
          <w:color w:val="auto"/>
        </w:rPr>
      </w:pPr>
      <w:r w:rsidRPr="00FA22F5">
        <w:rPr>
          <w:b/>
          <w:bCs/>
          <w:color w:val="auto"/>
        </w:rPr>
        <w:t>EXPERIENCE</w:t>
      </w:r>
    </w:p>
    <w:p w14:paraId="4C08A2E1" w14:textId="59FE44EE" w:rsidR="002E353E" w:rsidRPr="004155CB" w:rsidRDefault="00297660" w:rsidP="00297660">
      <w:pPr>
        <w:pStyle w:val="divdocumentsinglecolumn"/>
        <w:tabs>
          <w:tab w:val="right" w:pos="10620"/>
        </w:tabs>
        <w:jc w:val="both"/>
        <w:rPr>
          <w:sz w:val="22"/>
          <w:szCs w:val="22"/>
        </w:rPr>
      </w:pPr>
      <w:r w:rsidRPr="004155CB">
        <w:rPr>
          <w:rStyle w:val="spanjobtitle"/>
          <w:sz w:val="22"/>
          <w:szCs w:val="22"/>
        </w:rPr>
        <w:t>Trainee Data Analyst</w:t>
      </w:r>
      <w:r w:rsidRPr="004155CB">
        <w:rPr>
          <w:rStyle w:val="singlecolumnspanpaddedlinenth-child1"/>
          <w:sz w:val="22"/>
          <w:szCs w:val="22"/>
        </w:rPr>
        <w:t xml:space="preserve"> </w:t>
      </w:r>
      <w:r w:rsidR="00B70D10" w:rsidRPr="004155CB">
        <w:rPr>
          <w:rStyle w:val="singlecolumnspanpaddedlinenth-child1"/>
          <w:sz w:val="22"/>
          <w:szCs w:val="22"/>
        </w:rPr>
        <w:t>(Practical Training Program)</w:t>
      </w:r>
      <w:r w:rsidRPr="004155CB">
        <w:rPr>
          <w:rStyle w:val="datesWrapper"/>
          <w:sz w:val="22"/>
          <w:szCs w:val="22"/>
        </w:rPr>
        <w:tab/>
        <w:t xml:space="preserve"> </w:t>
      </w:r>
      <w:r w:rsidRPr="004155CB">
        <w:rPr>
          <w:rStyle w:val="spanjobdates"/>
          <w:sz w:val="22"/>
          <w:szCs w:val="22"/>
        </w:rPr>
        <w:t>Jan 2025-Jul 2025</w:t>
      </w:r>
      <w:r w:rsidRPr="004155CB">
        <w:rPr>
          <w:rStyle w:val="datesWrapper"/>
          <w:sz w:val="22"/>
          <w:szCs w:val="22"/>
        </w:rPr>
        <w:t xml:space="preserve"> </w:t>
      </w:r>
    </w:p>
    <w:p w14:paraId="025D6224" w14:textId="5C55835E" w:rsidR="002E353E" w:rsidRPr="004155CB" w:rsidRDefault="00B70D10" w:rsidP="00297660">
      <w:pPr>
        <w:pStyle w:val="spanpaddedline"/>
        <w:tabs>
          <w:tab w:val="right" w:pos="10620"/>
        </w:tabs>
        <w:jc w:val="both"/>
        <w:rPr>
          <w:b/>
          <w:i/>
          <w:sz w:val="22"/>
          <w:szCs w:val="22"/>
        </w:rPr>
      </w:pPr>
      <w:r w:rsidRPr="004155CB">
        <w:rPr>
          <w:rStyle w:val="spancompanyname"/>
          <w:b w:val="0"/>
          <w:i/>
          <w:sz w:val="22"/>
          <w:szCs w:val="22"/>
        </w:rPr>
        <w:t xml:space="preserve">FGN </w:t>
      </w:r>
      <w:r w:rsidR="00297660" w:rsidRPr="004155CB">
        <w:rPr>
          <w:rStyle w:val="spancompanyname"/>
          <w:b w:val="0"/>
          <w:i/>
          <w:sz w:val="22"/>
          <w:szCs w:val="22"/>
        </w:rPr>
        <w:t>3MTT</w:t>
      </w:r>
      <w:r w:rsidRPr="004155CB">
        <w:rPr>
          <w:rStyle w:val="spancompanyname"/>
          <w:b w:val="0"/>
          <w:i/>
          <w:sz w:val="22"/>
          <w:szCs w:val="22"/>
        </w:rPr>
        <w:t xml:space="preserve"> Initiative (Darey.io Affiliate)</w:t>
      </w:r>
      <w:r w:rsidR="00297660" w:rsidRPr="004155CB">
        <w:rPr>
          <w:rStyle w:val="spancompanyname"/>
          <w:b w:val="0"/>
          <w:i/>
          <w:sz w:val="22"/>
          <w:szCs w:val="22"/>
        </w:rPr>
        <w:t xml:space="preserve"> </w:t>
      </w:r>
      <w:r w:rsidR="00297660" w:rsidRPr="004155CB">
        <w:rPr>
          <w:rStyle w:val="datesWrapper"/>
          <w:b/>
          <w:i/>
          <w:sz w:val="22"/>
          <w:szCs w:val="22"/>
        </w:rPr>
        <w:tab/>
        <w:t xml:space="preserve"> </w:t>
      </w:r>
      <w:r w:rsidR="00297660" w:rsidRPr="004155CB">
        <w:rPr>
          <w:rStyle w:val="spanjoblocation"/>
          <w:b w:val="0"/>
          <w:i/>
          <w:sz w:val="22"/>
          <w:szCs w:val="22"/>
        </w:rPr>
        <w:t>Abuja, Nigeria</w:t>
      </w:r>
      <w:r w:rsidR="00297660" w:rsidRPr="004155CB">
        <w:rPr>
          <w:rStyle w:val="datesWrapper"/>
          <w:b/>
          <w:i/>
          <w:sz w:val="22"/>
          <w:szCs w:val="22"/>
        </w:rPr>
        <w:t xml:space="preserve"> </w:t>
      </w:r>
    </w:p>
    <w:p w14:paraId="4E14D14C" w14:textId="0530D20D" w:rsidR="00C7085F" w:rsidRPr="008F3CAD" w:rsidRDefault="00B70D10" w:rsidP="008F3CAD">
      <w:pPr>
        <w:pStyle w:val="ulli"/>
        <w:numPr>
          <w:ilvl w:val="0"/>
          <w:numId w:val="8"/>
        </w:numPr>
        <w:jc w:val="both"/>
        <w:rPr>
          <w:rStyle w:val="span"/>
          <w:sz w:val="18"/>
          <w:szCs w:val="18"/>
        </w:rPr>
      </w:pPr>
      <w:r w:rsidRPr="004155CB">
        <w:rPr>
          <w:sz w:val="22"/>
          <w:szCs w:val="22"/>
        </w:rPr>
        <w:t>Analyzed structured financial and operational datasets using SQL and Exce</w:t>
      </w:r>
      <w:r w:rsidR="0072563A">
        <w:rPr>
          <w:sz w:val="22"/>
          <w:szCs w:val="22"/>
        </w:rPr>
        <w:t xml:space="preserve">l, </w:t>
      </w:r>
      <w:r w:rsidRPr="004155CB">
        <w:rPr>
          <w:sz w:val="22"/>
          <w:szCs w:val="22"/>
        </w:rPr>
        <w:t>resolv</w:t>
      </w:r>
      <w:r w:rsidR="0072563A">
        <w:rPr>
          <w:sz w:val="22"/>
          <w:szCs w:val="22"/>
        </w:rPr>
        <w:t>ing</w:t>
      </w:r>
      <w:r w:rsidRPr="004155CB">
        <w:rPr>
          <w:sz w:val="22"/>
          <w:szCs w:val="22"/>
        </w:rPr>
        <w:t xml:space="preserve"> data</w:t>
      </w:r>
      <w:r w:rsidR="008F3CAD">
        <w:rPr>
          <w:sz w:val="22"/>
          <w:szCs w:val="22"/>
        </w:rPr>
        <w:t xml:space="preserve"> quality issues</w:t>
      </w:r>
      <w:r w:rsidRPr="004155CB">
        <w:rPr>
          <w:sz w:val="22"/>
          <w:szCs w:val="22"/>
        </w:rPr>
        <w:t xml:space="preserve"> </w:t>
      </w:r>
      <w:r w:rsidRPr="008F3CAD">
        <w:rPr>
          <w:sz w:val="22"/>
          <w:szCs w:val="22"/>
        </w:rPr>
        <w:t>improv</w:t>
      </w:r>
      <w:r w:rsidR="008F3CAD">
        <w:rPr>
          <w:sz w:val="22"/>
          <w:szCs w:val="22"/>
        </w:rPr>
        <w:t>ing</w:t>
      </w:r>
      <w:r w:rsidRPr="008F3CAD">
        <w:rPr>
          <w:sz w:val="22"/>
          <w:szCs w:val="22"/>
        </w:rPr>
        <w:t xml:space="preserve"> reporting accuracy by </w:t>
      </w:r>
      <w:r w:rsidR="008F3CAD">
        <w:rPr>
          <w:sz w:val="22"/>
          <w:szCs w:val="22"/>
        </w:rPr>
        <w:t>approximately</w:t>
      </w:r>
      <w:r w:rsidRPr="008F3CAD">
        <w:rPr>
          <w:sz w:val="22"/>
          <w:szCs w:val="22"/>
        </w:rPr>
        <w:t xml:space="preserve"> </w:t>
      </w:r>
      <w:r w:rsidRPr="008F3CAD">
        <w:rPr>
          <w:rStyle w:val="Strong"/>
          <w:sz w:val="22"/>
          <w:szCs w:val="22"/>
        </w:rPr>
        <w:t>30%</w:t>
      </w:r>
      <w:r w:rsidRPr="008F3CAD">
        <w:rPr>
          <w:sz w:val="22"/>
          <w:szCs w:val="22"/>
        </w:rPr>
        <w:t>.</w:t>
      </w:r>
    </w:p>
    <w:p w14:paraId="68BF6C13" w14:textId="590FCF8C" w:rsidR="00C7085F" w:rsidRPr="004155CB" w:rsidRDefault="008F3CAD" w:rsidP="00C7085F">
      <w:pPr>
        <w:pStyle w:val="ulli"/>
        <w:numPr>
          <w:ilvl w:val="0"/>
          <w:numId w:val="8"/>
        </w:numPr>
        <w:jc w:val="both"/>
        <w:rPr>
          <w:sz w:val="18"/>
          <w:szCs w:val="18"/>
        </w:rPr>
      </w:pPr>
      <w:r>
        <w:rPr>
          <w:sz w:val="22"/>
          <w:szCs w:val="22"/>
        </w:rPr>
        <w:t xml:space="preserve">Design and delivered interactive Power BI dashboards to monitor KPIs, including revenue trends, growth rates and operational performance, reducing manual reporting effort by </w:t>
      </w:r>
      <w:r w:rsidR="00B70D10" w:rsidRPr="004155CB">
        <w:rPr>
          <w:rStyle w:val="Strong"/>
          <w:sz w:val="22"/>
          <w:szCs w:val="22"/>
        </w:rPr>
        <w:t>40%</w:t>
      </w:r>
      <w:r w:rsidR="00B70D10" w:rsidRPr="004155CB">
        <w:rPr>
          <w:sz w:val="22"/>
          <w:szCs w:val="22"/>
        </w:rPr>
        <w:t>.</w:t>
      </w:r>
    </w:p>
    <w:p w14:paraId="2548FAA1" w14:textId="1ABF07B7" w:rsidR="00C7085F" w:rsidRPr="004155CB" w:rsidRDefault="008F3CAD" w:rsidP="00C7085F">
      <w:pPr>
        <w:pStyle w:val="ulli"/>
        <w:numPr>
          <w:ilvl w:val="0"/>
          <w:numId w:val="8"/>
        </w:numPr>
        <w:jc w:val="both"/>
        <w:rPr>
          <w:sz w:val="18"/>
          <w:szCs w:val="18"/>
        </w:rPr>
      </w:pPr>
      <w:r>
        <w:rPr>
          <w:sz w:val="22"/>
          <w:szCs w:val="22"/>
        </w:rPr>
        <w:t xml:space="preserve">Performed data cleaning and exploratory data analysis using </w:t>
      </w:r>
      <w:r w:rsidR="00322C58">
        <w:rPr>
          <w:sz w:val="22"/>
          <w:szCs w:val="22"/>
        </w:rPr>
        <w:t>Python (pandas), identifying trends and anomalies that supported scenario-based business insights</w:t>
      </w:r>
      <w:r w:rsidR="00B70D10" w:rsidRPr="004155CB">
        <w:rPr>
          <w:sz w:val="22"/>
          <w:szCs w:val="22"/>
        </w:rPr>
        <w:t>.</w:t>
      </w:r>
    </w:p>
    <w:p w14:paraId="2F42FC47" w14:textId="1BB50EDD" w:rsidR="00B70D10" w:rsidRPr="004155CB" w:rsidRDefault="00322C58" w:rsidP="00C7085F">
      <w:pPr>
        <w:pStyle w:val="ulli"/>
        <w:numPr>
          <w:ilvl w:val="0"/>
          <w:numId w:val="8"/>
        </w:numPr>
        <w:jc w:val="both"/>
        <w:rPr>
          <w:rStyle w:val="span"/>
          <w:sz w:val="18"/>
          <w:szCs w:val="18"/>
        </w:rPr>
      </w:pPr>
      <w:r>
        <w:rPr>
          <w:sz w:val="22"/>
          <w:szCs w:val="22"/>
        </w:rPr>
        <w:t xml:space="preserve">Communicated </w:t>
      </w:r>
      <w:r w:rsidR="00C33A2A">
        <w:rPr>
          <w:sz w:val="22"/>
          <w:szCs w:val="22"/>
        </w:rPr>
        <w:t>analysis results through clear written reports and presentations, supporting 3-5 non-technical stakeholders in understanding key findings and applying them to routine decision-making</w:t>
      </w:r>
      <w:r w:rsidR="00B70D10" w:rsidRPr="004155CB">
        <w:rPr>
          <w:sz w:val="22"/>
          <w:szCs w:val="22"/>
        </w:rPr>
        <w:t>.</w:t>
      </w:r>
    </w:p>
    <w:p w14:paraId="778D4B3D" w14:textId="18BA668E" w:rsidR="002E353E" w:rsidRPr="004155CB" w:rsidRDefault="00C7085F" w:rsidP="00297660">
      <w:pPr>
        <w:pStyle w:val="divdocumentsinglecolumn"/>
        <w:tabs>
          <w:tab w:val="right" w:pos="10620"/>
        </w:tabs>
        <w:spacing w:before="40"/>
        <w:jc w:val="both"/>
        <w:rPr>
          <w:sz w:val="22"/>
          <w:szCs w:val="22"/>
        </w:rPr>
      </w:pPr>
      <w:r w:rsidRPr="004155CB">
        <w:rPr>
          <w:b/>
          <w:bCs/>
          <w:sz w:val="22"/>
          <w:szCs w:val="22"/>
        </w:rPr>
        <w:t>Data Analysis Projects (Self-Initiated &amp; Academic)</w:t>
      </w:r>
      <w:r w:rsidR="00297660" w:rsidRPr="004155CB">
        <w:rPr>
          <w:rStyle w:val="singlecolumnspanpaddedlinenth-child1"/>
          <w:sz w:val="22"/>
          <w:szCs w:val="22"/>
        </w:rPr>
        <w:t xml:space="preserve"> </w:t>
      </w:r>
      <w:r w:rsidR="00297660" w:rsidRPr="004155CB">
        <w:rPr>
          <w:rStyle w:val="datesWrapper"/>
          <w:sz w:val="22"/>
          <w:szCs w:val="22"/>
        </w:rPr>
        <w:tab/>
        <w:t xml:space="preserve"> </w:t>
      </w:r>
      <w:r w:rsidR="00297660" w:rsidRPr="004155CB">
        <w:rPr>
          <w:rStyle w:val="spanjobdates"/>
          <w:sz w:val="22"/>
          <w:szCs w:val="22"/>
        </w:rPr>
        <w:t>Jan 2024-Dec 2024</w:t>
      </w:r>
      <w:r w:rsidR="00297660" w:rsidRPr="004155CB">
        <w:rPr>
          <w:rStyle w:val="datesWrapper"/>
          <w:sz w:val="22"/>
          <w:szCs w:val="22"/>
        </w:rPr>
        <w:t xml:space="preserve"> </w:t>
      </w:r>
    </w:p>
    <w:p w14:paraId="028C647E" w14:textId="730B0941" w:rsidR="002E353E" w:rsidRPr="004155CB" w:rsidRDefault="00C7085F" w:rsidP="00297660">
      <w:pPr>
        <w:pStyle w:val="spanpaddedline"/>
        <w:tabs>
          <w:tab w:val="right" w:pos="10620"/>
        </w:tabs>
        <w:jc w:val="both"/>
        <w:rPr>
          <w:b/>
          <w:i/>
          <w:sz w:val="22"/>
          <w:szCs w:val="22"/>
        </w:rPr>
      </w:pPr>
      <w:r w:rsidRPr="004155CB">
        <w:rPr>
          <w:i/>
          <w:iCs/>
          <w:sz w:val="22"/>
          <w:szCs w:val="22"/>
        </w:rPr>
        <w:t>Independent Projects (GitHub Portfolio)</w:t>
      </w:r>
      <w:r w:rsidR="00297660" w:rsidRPr="004155CB">
        <w:rPr>
          <w:rStyle w:val="spancompanyname"/>
          <w:b w:val="0"/>
          <w:i/>
          <w:sz w:val="22"/>
          <w:szCs w:val="22"/>
        </w:rPr>
        <w:t xml:space="preserve"> </w:t>
      </w:r>
      <w:r w:rsidR="00297660" w:rsidRPr="004155CB">
        <w:rPr>
          <w:rStyle w:val="datesWrapper"/>
          <w:b/>
          <w:i/>
          <w:sz w:val="22"/>
          <w:szCs w:val="22"/>
        </w:rPr>
        <w:tab/>
        <w:t xml:space="preserve"> </w:t>
      </w:r>
      <w:proofErr w:type="spellStart"/>
      <w:r w:rsidR="00297660" w:rsidRPr="004155CB">
        <w:rPr>
          <w:rStyle w:val="spanjoblocation"/>
          <w:b w:val="0"/>
          <w:i/>
          <w:sz w:val="22"/>
          <w:szCs w:val="22"/>
        </w:rPr>
        <w:t>Talata</w:t>
      </w:r>
      <w:proofErr w:type="spellEnd"/>
      <w:r w:rsidR="00297660" w:rsidRPr="004155CB">
        <w:rPr>
          <w:rStyle w:val="spanjoblocation"/>
          <w:b w:val="0"/>
          <w:i/>
          <w:sz w:val="22"/>
          <w:szCs w:val="22"/>
        </w:rPr>
        <w:t xml:space="preserve"> </w:t>
      </w:r>
      <w:proofErr w:type="spellStart"/>
      <w:r w:rsidR="00297660" w:rsidRPr="004155CB">
        <w:rPr>
          <w:rStyle w:val="spanjoblocation"/>
          <w:b w:val="0"/>
          <w:i/>
          <w:sz w:val="22"/>
          <w:szCs w:val="22"/>
        </w:rPr>
        <w:t>Mafara</w:t>
      </w:r>
      <w:proofErr w:type="spellEnd"/>
      <w:r w:rsidR="00297660" w:rsidRPr="004155CB">
        <w:rPr>
          <w:rStyle w:val="spanjoblocation"/>
          <w:b w:val="0"/>
          <w:i/>
          <w:sz w:val="22"/>
          <w:szCs w:val="22"/>
        </w:rPr>
        <w:t>, Nigeria</w:t>
      </w:r>
      <w:r w:rsidR="00297660" w:rsidRPr="004155CB">
        <w:rPr>
          <w:rStyle w:val="datesWrapper"/>
          <w:b/>
          <w:i/>
          <w:sz w:val="22"/>
          <w:szCs w:val="22"/>
        </w:rPr>
        <w:t xml:space="preserve"> </w:t>
      </w:r>
    </w:p>
    <w:p w14:paraId="03D74160" w14:textId="4115A3E7" w:rsidR="00C7085F" w:rsidRPr="004155CB" w:rsidRDefault="0025468B" w:rsidP="00C7085F">
      <w:pPr>
        <w:pStyle w:val="NormalWeb"/>
        <w:numPr>
          <w:ilvl w:val="0"/>
          <w:numId w:val="9"/>
        </w:numPr>
        <w:spacing w:before="0" w:beforeAutospacing="0" w:after="0" w:afterAutospacing="0"/>
        <w:jc w:val="both"/>
        <w:rPr>
          <w:sz w:val="22"/>
          <w:szCs w:val="22"/>
        </w:rPr>
      </w:pPr>
      <w:r w:rsidRPr="0025468B">
        <w:rPr>
          <w:sz w:val="22"/>
          <w:szCs w:val="22"/>
        </w:rPr>
        <w:t>Completed</w:t>
      </w:r>
      <w:r w:rsidRPr="0025468B">
        <w:rPr>
          <w:sz w:val="22"/>
          <w:szCs w:val="22"/>
          <w:lang w:val="en-US"/>
        </w:rPr>
        <w:t xml:space="preserve"> 5+</w:t>
      </w:r>
      <w:r w:rsidRPr="0025468B">
        <w:rPr>
          <w:sz w:val="22"/>
          <w:szCs w:val="22"/>
        </w:rPr>
        <w:t xml:space="preserve"> data analysis projects using SQL, Python, Excel, and Power BI, reflecting common business reporting and analysis tasks</w:t>
      </w:r>
      <w:r w:rsidR="00C7085F" w:rsidRPr="0025468B">
        <w:rPr>
          <w:sz w:val="20"/>
          <w:szCs w:val="20"/>
        </w:rPr>
        <w:t>.</w:t>
      </w:r>
    </w:p>
    <w:p w14:paraId="32CCE94F" w14:textId="443B153B" w:rsidR="00C7085F" w:rsidRPr="004155CB" w:rsidRDefault="00FA41F8" w:rsidP="00C7085F">
      <w:pPr>
        <w:pStyle w:val="NormalWeb"/>
        <w:numPr>
          <w:ilvl w:val="0"/>
          <w:numId w:val="7"/>
        </w:numPr>
        <w:spacing w:before="0" w:beforeAutospacing="0" w:after="0" w:afterAutospacing="0"/>
        <w:jc w:val="both"/>
        <w:rPr>
          <w:sz w:val="22"/>
          <w:szCs w:val="22"/>
        </w:rPr>
      </w:pPr>
      <w:r w:rsidRPr="003C03C6">
        <w:rPr>
          <w:sz w:val="22"/>
          <w:szCs w:val="22"/>
        </w:rPr>
        <w:t>Cleaned and prepared 50,000+ records from financial datasets, improving data consistency and reducing errors and duplicates</w:t>
      </w:r>
      <w:r w:rsidR="00C7085F" w:rsidRPr="004155CB">
        <w:rPr>
          <w:sz w:val="22"/>
          <w:szCs w:val="22"/>
        </w:rPr>
        <w:t>.</w:t>
      </w:r>
    </w:p>
    <w:p w14:paraId="3C4BAB09" w14:textId="059EA980" w:rsidR="00C7085F" w:rsidRPr="004155CB" w:rsidRDefault="00FA41F8" w:rsidP="00C7085F">
      <w:pPr>
        <w:pStyle w:val="NormalWeb"/>
        <w:numPr>
          <w:ilvl w:val="0"/>
          <w:numId w:val="7"/>
        </w:numPr>
        <w:spacing w:before="0" w:beforeAutospacing="0" w:after="0" w:afterAutospacing="0"/>
        <w:jc w:val="both"/>
        <w:rPr>
          <w:sz w:val="22"/>
          <w:szCs w:val="22"/>
        </w:rPr>
      </w:pPr>
      <w:r w:rsidRPr="003C03C6">
        <w:rPr>
          <w:sz w:val="22"/>
          <w:szCs w:val="22"/>
        </w:rPr>
        <w:t>Analy</w:t>
      </w:r>
      <w:r>
        <w:rPr>
          <w:sz w:val="22"/>
          <w:szCs w:val="22"/>
          <w:lang w:val="en-US"/>
        </w:rPr>
        <w:t>s</w:t>
      </w:r>
      <w:r w:rsidRPr="003C03C6">
        <w:rPr>
          <w:sz w:val="22"/>
          <w:szCs w:val="22"/>
        </w:rPr>
        <w:t>ed revenue and performance data to identify trends, outliers, and key drivers affecting business outcomes</w:t>
      </w:r>
      <w:r w:rsidR="00C7085F" w:rsidRPr="004155CB">
        <w:rPr>
          <w:sz w:val="22"/>
          <w:szCs w:val="22"/>
        </w:rPr>
        <w:t>.</w:t>
      </w:r>
    </w:p>
    <w:p w14:paraId="03899524" w14:textId="48A09E48" w:rsidR="00C7085F" w:rsidRPr="004155CB" w:rsidRDefault="00FA41F8" w:rsidP="00C7085F">
      <w:pPr>
        <w:pStyle w:val="NormalWeb"/>
        <w:numPr>
          <w:ilvl w:val="0"/>
          <w:numId w:val="7"/>
        </w:numPr>
        <w:spacing w:before="0" w:beforeAutospacing="0" w:after="0" w:afterAutospacing="0"/>
        <w:jc w:val="both"/>
        <w:rPr>
          <w:rStyle w:val="spanjobtitle"/>
          <w:b w:val="0"/>
          <w:bCs w:val="0"/>
          <w:sz w:val="22"/>
          <w:szCs w:val="22"/>
        </w:rPr>
      </w:pPr>
      <w:r w:rsidRPr="003C03C6">
        <w:rPr>
          <w:sz w:val="22"/>
          <w:szCs w:val="22"/>
        </w:rPr>
        <w:t>Created 3+ Power BI dashboards to track performance indicators and present findings clearly to non-technical audiences</w:t>
      </w:r>
      <w:r w:rsidR="00C7085F" w:rsidRPr="004155CB">
        <w:rPr>
          <w:sz w:val="22"/>
          <w:szCs w:val="22"/>
        </w:rPr>
        <w:t>.</w:t>
      </w:r>
    </w:p>
    <w:p w14:paraId="71B2B4F5" w14:textId="114A7D6B" w:rsidR="002E353E" w:rsidRPr="004155CB" w:rsidRDefault="00C7085F" w:rsidP="00297660">
      <w:pPr>
        <w:pStyle w:val="divdocumentsinglecolumn"/>
        <w:tabs>
          <w:tab w:val="right" w:pos="10620"/>
        </w:tabs>
        <w:spacing w:before="40"/>
        <w:jc w:val="both"/>
        <w:rPr>
          <w:sz w:val="22"/>
          <w:szCs w:val="22"/>
        </w:rPr>
      </w:pPr>
      <w:r w:rsidRPr="004155CB">
        <w:rPr>
          <w:b/>
          <w:bCs/>
          <w:sz w:val="22"/>
          <w:szCs w:val="22"/>
        </w:rPr>
        <w:t>Junior Data Analyst / Data Entry (Contract Role)</w:t>
      </w:r>
      <w:r w:rsidR="00297660" w:rsidRPr="004155CB">
        <w:rPr>
          <w:rStyle w:val="singlecolumnspanpaddedlinenth-child1"/>
          <w:sz w:val="22"/>
          <w:szCs w:val="22"/>
        </w:rPr>
        <w:t xml:space="preserve"> </w:t>
      </w:r>
      <w:r w:rsidR="00297660" w:rsidRPr="004155CB">
        <w:rPr>
          <w:rStyle w:val="datesWrapper"/>
          <w:sz w:val="22"/>
          <w:szCs w:val="22"/>
        </w:rPr>
        <w:tab/>
        <w:t xml:space="preserve"> </w:t>
      </w:r>
      <w:r w:rsidR="00297660" w:rsidRPr="004155CB">
        <w:rPr>
          <w:rStyle w:val="spanjobdates"/>
          <w:sz w:val="22"/>
          <w:szCs w:val="22"/>
        </w:rPr>
        <w:t>Sep 2023-Dec 2023</w:t>
      </w:r>
      <w:r w:rsidR="00297660" w:rsidRPr="004155CB">
        <w:rPr>
          <w:rStyle w:val="datesWrapper"/>
          <w:sz w:val="22"/>
          <w:szCs w:val="22"/>
        </w:rPr>
        <w:t xml:space="preserve"> </w:t>
      </w:r>
    </w:p>
    <w:p w14:paraId="6FD4FC7C" w14:textId="71BA3C32" w:rsidR="002E353E" w:rsidRPr="004155CB" w:rsidRDefault="00297660" w:rsidP="00297660">
      <w:pPr>
        <w:pStyle w:val="spanpaddedline"/>
        <w:tabs>
          <w:tab w:val="right" w:pos="10620"/>
        </w:tabs>
        <w:jc w:val="both"/>
        <w:rPr>
          <w:rStyle w:val="datesWrapper"/>
          <w:b/>
          <w:i/>
          <w:sz w:val="22"/>
          <w:szCs w:val="22"/>
        </w:rPr>
      </w:pPr>
      <w:r w:rsidRPr="004155CB">
        <w:rPr>
          <w:rStyle w:val="spancompanyname"/>
          <w:b w:val="0"/>
          <w:i/>
          <w:sz w:val="22"/>
          <w:szCs w:val="22"/>
        </w:rPr>
        <w:t xml:space="preserve">Unique Tech </w:t>
      </w:r>
      <w:r w:rsidRPr="004155CB">
        <w:rPr>
          <w:rStyle w:val="datesWrapper"/>
          <w:b/>
          <w:i/>
          <w:sz w:val="22"/>
          <w:szCs w:val="22"/>
        </w:rPr>
        <w:tab/>
        <w:t xml:space="preserve"> </w:t>
      </w:r>
      <w:proofErr w:type="spellStart"/>
      <w:r w:rsidRPr="004155CB">
        <w:rPr>
          <w:rStyle w:val="spanjoblocation"/>
          <w:b w:val="0"/>
          <w:i/>
          <w:sz w:val="22"/>
          <w:szCs w:val="22"/>
        </w:rPr>
        <w:t>Talata</w:t>
      </w:r>
      <w:proofErr w:type="spellEnd"/>
      <w:r w:rsidRPr="004155CB">
        <w:rPr>
          <w:rStyle w:val="spanjoblocation"/>
          <w:b w:val="0"/>
          <w:i/>
          <w:sz w:val="22"/>
          <w:szCs w:val="22"/>
        </w:rPr>
        <w:t xml:space="preserve"> </w:t>
      </w:r>
      <w:proofErr w:type="spellStart"/>
      <w:r w:rsidRPr="004155CB">
        <w:rPr>
          <w:rStyle w:val="spanjoblocation"/>
          <w:b w:val="0"/>
          <w:i/>
          <w:sz w:val="22"/>
          <w:szCs w:val="22"/>
        </w:rPr>
        <w:t>Mafara</w:t>
      </w:r>
      <w:proofErr w:type="spellEnd"/>
      <w:r w:rsidRPr="004155CB">
        <w:rPr>
          <w:rStyle w:val="spanjoblocation"/>
          <w:b w:val="0"/>
          <w:i/>
          <w:sz w:val="22"/>
          <w:szCs w:val="22"/>
        </w:rPr>
        <w:t>, Nigeria</w:t>
      </w:r>
      <w:r w:rsidRPr="004155CB">
        <w:rPr>
          <w:rStyle w:val="datesWrapper"/>
          <w:b/>
          <w:i/>
          <w:sz w:val="22"/>
          <w:szCs w:val="22"/>
        </w:rPr>
        <w:t xml:space="preserve"> </w:t>
      </w:r>
    </w:p>
    <w:p w14:paraId="3EBB4840" w14:textId="7DAD722A" w:rsidR="004155CB" w:rsidRPr="004155CB" w:rsidRDefault="00FA41F8" w:rsidP="004155CB">
      <w:pPr>
        <w:pStyle w:val="NormalWeb"/>
        <w:numPr>
          <w:ilvl w:val="0"/>
          <w:numId w:val="9"/>
        </w:numPr>
        <w:spacing w:before="0" w:beforeAutospacing="0" w:after="0" w:afterAutospacing="0"/>
        <w:jc w:val="both"/>
        <w:rPr>
          <w:sz w:val="22"/>
          <w:szCs w:val="22"/>
        </w:rPr>
      </w:pPr>
      <w:r w:rsidRPr="003C03C6">
        <w:rPr>
          <w:sz w:val="22"/>
          <w:szCs w:val="22"/>
        </w:rPr>
        <w:t>Processed and maintained 10,000+ business and financial records using Excel and SQL, ensuring accuracy and completeness</w:t>
      </w:r>
      <w:r w:rsidR="004155CB" w:rsidRPr="004155CB">
        <w:rPr>
          <w:sz w:val="22"/>
          <w:szCs w:val="22"/>
        </w:rPr>
        <w:t>.</w:t>
      </w:r>
    </w:p>
    <w:p w14:paraId="368CEFEF" w14:textId="37852342" w:rsidR="004155CB" w:rsidRPr="004155CB" w:rsidRDefault="00FA41F8" w:rsidP="004155CB">
      <w:pPr>
        <w:pStyle w:val="NormalWeb"/>
        <w:numPr>
          <w:ilvl w:val="0"/>
          <w:numId w:val="9"/>
        </w:numPr>
        <w:spacing w:before="0" w:beforeAutospacing="0" w:after="0" w:afterAutospacing="0"/>
        <w:jc w:val="both"/>
        <w:rPr>
          <w:sz w:val="22"/>
          <w:szCs w:val="22"/>
        </w:rPr>
      </w:pPr>
      <w:r w:rsidRPr="003C03C6">
        <w:rPr>
          <w:sz w:val="22"/>
          <w:szCs w:val="22"/>
        </w:rPr>
        <w:t>Supported weekly and monthly reporting by preparing structured summaries and basic dashboards, reducing report preparation time by about 15%</w:t>
      </w:r>
      <w:r w:rsidR="004155CB" w:rsidRPr="004155CB">
        <w:rPr>
          <w:sz w:val="22"/>
          <w:szCs w:val="22"/>
        </w:rPr>
        <w:t>.</w:t>
      </w:r>
    </w:p>
    <w:p w14:paraId="10A45190" w14:textId="1FE77A0F" w:rsidR="00C7085F" w:rsidRDefault="00FA41F8" w:rsidP="004155CB">
      <w:pPr>
        <w:pStyle w:val="NormalWeb"/>
        <w:numPr>
          <w:ilvl w:val="0"/>
          <w:numId w:val="9"/>
        </w:numPr>
        <w:spacing w:before="0" w:beforeAutospacing="0" w:after="0" w:afterAutospacing="0"/>
        <w:jc w:val="both"/>
        <w:rPr>
          <w:sz w:val="22"/>
          <w:szCs w:val="22"/>
        </w:rPr>
      </w:pPr>
      <w:r w:rsidRPr="003C03C6">
        <w:rPr>
          <w:sz w:val="22"/>
          <w:szCs w:val="22"/>
        </w:rPr>
        <w:t>Reviewed and organized raw data to improve data quality and support smoother reporting processes</w:t>
      </w:r>
      <w:r w:rsidR="004155CB" w:rsidRPr="004155CB">
        <w:rPr>
          <w:sz w:val="22"/>
          <w:szCs w:val="22"/>
        </w:rPr>
        <w:t>.</w:t>
      </w:r>
    </w:p>
    <w:p w14:paraId="0E425184" w14:textId="3765503E" w:rsidR="00FA41F8" w:rsidRPr="00FA41F8" w:rsidRDefault="00FA41F8" w:rsidP="00FA41F8">
      <w:pPr>
        <w:pStyle w:val="ListBullet"/>
        <w:numPr>
          <w:ilvl w:val="0"/>
          <w:numId w:val="9"/>
        </w:numPr>
        <w:rPr>
          <w:rFonts w:ascii="Times New Roman" w:hAnsi="Times New Roman" w:cs="Times New Roman"/>
        </w:rPr>
      </w:pPr>
      <w:r w:rsidRPr="003C03C6">
        <w:rPr>
          <w:rFonts w:ascii="Times New Roman" w:hAnsi="Times New Roman" w:cs="Times New Roman"/>
        </w:rPr>
        <w:t>Assisted team members by ensuring datasets used in reports aligned with business and documentation requirements.</w:t>
      </w:r>
    </w:p>
    <w:p w14:paraId="6ECD1100" w14:textId="77777777" w:rsidR="002E353E" w:rsidRPr="00FA22F5" w:rsidRDefault="00297660" w:rsidP="00297660">
      <w:pPr>
        <w:pStyle w:val="divdocumentdivsectiontitle"/>
        <w:spacing w:before="40" w:after="60"/>
        <w:jc w:val="center"/>
        <w:rPr>
          <w:b/>
          <w:bCs/>
          <w:color w:val="auto"/>
        </w:rPr>
      </w:pPr>
      <w:r w:rsidRPr="00FA22F5">
        <w:rPr>
          <w:b/>
          <w:bCs/>
          <w:color w:val="auto"/>
        </w:rPr>
        <w:t>EDUCATION</w:t>
      </w:r>
    </w:p>
    <w:p w14:paraId="4C121B85" w14:textId="77777777" w:rsidR="002E353E" w:rsidRPr="004155CB" w:rsidRDefault="00297660" w:rsidP="00297660">
      <w:pPr>
        <w:pStyle w:val="divdocumentsinglecolumn"/>
        <w:tabs>
          <w:tab w:val="right" w:pos="10620"/>
        </w:tabs>
        <w:jc w:val="both"/>
        <w:rPr>
          <w:sz w:val="22"/>
          <w:szCs w:val="22"/>
        </w:rPr>
      </w:pPr>
      <w:r w:rsidRPr="004155CB">
        <w:rPr>
          <w:rStyle w:val="spandegree"/>
          <w:sz w:val="22"/>
          <w:szCs w:val="22"/>
        </w:rPr>
        <w:t>Master of Science</w:t>
      </w:r>
      <w:r w:rsidRPr="004155CB">
        <w:rPr>
          <w:rStyle w:val="span"/>
          <w:sz w:val="22"/>
          <w:szCs w:val="22"/>
        </w:rPr>
        <w:t xml:space="preserve">: </w:t>
      </w:r>
      <w:r w:rsidRPr="004155CB">
        <w:rPr>
          <w:rStyle w:val="spanprogramline"/>
          <w:sz w:val="22"/>
          <w:szCs w:val="22"/>
        </w:rPr>
        <w:t>Geophysics</w:t>
      </w:r>
      <w:r w:rsidRPr="004155CB">
        <w:rPr>
          <w:rStyle w:val="singlecolumnspanpaddedlinenth-child1"/>
          <w:sz w:val="22"/>
          <w:szCs w:val="22"/>
        </w:rPr>
        <w:t xml:space="preserve"> </w:t>
      </w:r>
      <w:r w:rsidRPr="004155CB">
        <w:rPr>
          <w:rStyle w:val="datesWrapper"/>
          <w:sz w:val="22"/>
          <w:szCs w:val="22"/>
        </w:rPr>
        <w:tab/>
        <w:t xml:space="preserve"> </w:t>
      </w:r>
      <w:r w:rsidRPr="004155CB">
        <w:rPr>
          <w:rStyle w:val="span"/>
          <w:b/>
          <w:bCs/>
          <w:sz w:val="22"/>
          <w:szCs w:val="22"/>
        </w:rPr>
        <w:t>Expected in Sep 2028</w:t>
      </w:r>
      <w:r w:rsidRPr="004155CB">
        <w:rPr>
          <w:rStyle w:val="datesWrapper"/>
          <w:sz w:val="22"/>
          <w:szCs w:val="22"/>
        </w:rPr>
        <w:t xml:space="preserve"> </w:t>
      </w:r>
    </w:p>
    <w:p w14:paraId="6DB69428" w14:textId="77777777" w:rsidR="002E353E" w:rsidRPr="004155CB" w:rsidRDefault="00297660" w:rsidP="00297660">
      <w:pPr>
        <w:pStyle w:val="spanpaddedline"/>
        <w:tabs>
          <w:tab w:val="right" w:pos="10620"/>
        </w:tabs>
        <w:jc w:val="both"/>
        <w:rPr>
          <w:sz w:val="22"/>
          <w:szCs w:val="22"/>
        </w:rPr>
      </w:pPr>
      <w:r w:rsidRPr="004155CB">
        <w:rPr>
          <w:rStyle w:val="spancompanyname"/>
          <w:b w:val="0"/>
          <w:bCs w:val="0"/>
          <w:sz w:val="22"/>
          <w:szCs w:val="22"/>
        </w:rPr>
        <w:t>Federal University of Technology Minna</w:t>
      </w:r>
      <w:r w:rsidRPr="004155CB">
        <w:rPr>
          <w:sz w:val="22"/>
          <w:szCs w:val="22"/>
        </w:rPr>
        <w:t xml:space="preserve"> </w:t>
      </w:r>
      <w:r w:rsidRPr="004155CB">
        <w:rPr>
          <w:rStyle w:val="datesWrapper"/>
          <w:sz w:val="22"/>
          <w:szCs w:val="22"/>
        </w:rPr>
        <w:tab/>
        <w:t xml:space="preserve"> </w:t>
      </w:r>
      <w:proofErr w:type="spellStart"/>
      <w:r w:rsidRPr="004155CB">
        <w:rPr>
          <w:rStyle w:val="spanjoblocation"/>
          <w:b w:val="0"/>
          <w:bCs w:val="0"/>
          <w:sz w:val="22"/>
          <w:szCs w:val="22"/>
        </w:rPr>
        <w:t>Minna</w:t>
      </w:r>
      <w:proofErr w:type="spellEnd"/>
      <w:r w:rsidRPr="004155CB">
        <w:rPr>
          <w:rStyle w:val="spanjoblocation"/>
          <w:b w:val="0"/>
          <w:bCs w:val="0"/>
          <w:sz w:val="22"/>
          <w:szCs w:val="22"/>
        </w:rPr>
        <w:t>, Nigeria</w:t>
      </w:r>
      <w:r w:rsidRPr="004155CB">
        <w:rPr>
          <w:rStyle w:val="datesWrapper"/>
          <w:sz w:val="22"/>
          <w:szCs w:val="22"/>
        </w:rPr>
        <w:t xml:space="preserve"> </w:t>
      </w:r>
    </w:p>
    <w:p w14:paraId="105EB061" w14:textId="77777777" w:rsidR="002E353E" w:rsidRPr="004155CB" w:rsidRDefault="00297660" w:rsidP="00297660">
      <w:pPr>
        <w:pStyle w:val="divdocumentsinglecolumn"/>
        <w:tabs>
          <w:tab w:val="right" w:pos="10620"/>
        </w:tabs>
        <w:spacing w:before="40"/>
        <w:jc w:val="both"/>
        <w:rPr>
          <w:sz w:val="22"/>
          <w:szCs w:val="22"/>
        </w:rPr>
      </w:pPr>
      <w:r w:rsidRPr="004155CB">
        <w:rPr>
          <w:rStyle w:val="spandegree"/>
          <w:sz w:val="22"/>
          <w:szCs w:val="22"/>
        </w:rPr>
        <w:t>Bachelor of Science</w:t>
      </w:r>
      <w:r w:rsidRPr="004155CB">
        <w:rPr>
          <w:rStyle w:val="span"/>
          <w:sz w:val="22"/>
          <w:szCs w:val="22"/>
        </w:rPr>
        <w:t xml:space="preserve">: </w:t>
      </w:r>
      <w:r w:rsidRPr="004155CB">
        <w:rPr>
          <w:rStyle w:val="spanprogramline"/>
          <w:sz w:val="22"/>
          <w:szCs w:val="22"/>
        </w:rPr>
        <w:t>Physics</w:t>
      </w:r>
      <w:r w:rsidRPr="004155CB">
        <w:rPr>
          <w:rStyle w:val="singlecolumnspanpaddedlinenth-child1"/>
          <w:sz w:val="22"/>
          <w:szCs w:val="22"/>
        </w:rPr>
        <w:t xml:space="preserve"> </w:t>
      </w:r>
      <w:r w:rsidRPr="004155CB">
        <w:rPr>
          <w:rStyle w:val="datesWrapper"/>
          <w:sz w:val="22"/>
          <w:szCs w:val="22"/>
        </w:rPr>
        <w:tab/>
        <w:t xml:space="preserve"> </w:t>
      </w:r>
      <w:r w:rsidRPr="004155CB">
        <w:rPr>
          <w:rStyle w:val="span"/>
          <w:b/>
          <w:bCs/>
          <w:sz w:val="22"/>
          <w:szCs w:val="22"/>
        </w:rPr>
        <w:t>Feb 2022</w:t>
      </w:r>
      <w:r w:rsidRPr="004155CB">
        <w:rPr>
          <w:rStyle w:val="datesWrapper"/>
          <w:sz w:val="22"/>
          <w:szCs w:val="22"/>
        </w:rPr>
        <w:t xml:space="preserve"> </w:t>
      </w:r>
    </w:p>
    <w:p w14:paraId="1BA137CE" w14:textId="77777777" w:rsidR="002E353E" w:rsidRPr="004155CB" w:rsidRDefault="00297660" w:rsidP="00297660">
      <w:pPr>
        <w:pStyle w:val="spanpaddedline"/>
        <w:tabs>
          <w:tab w:val="right" w:pos="10620"/>
        </w:tabs>
        <w:jc w:val="both"/>
        <w:rPr>
          <w:sz w:val="22"/>
          <w:szCs w:val="22"/>
        </w:rPr>
      </w:pPr>
      <w:r w:rsidRPr="004155CB">
        <w:rPr>
          <w:rStyle w:val="spancompanyname"/>
          <w:b w:val="0"/>
          <w:bCs w:val="0"/>
          <w:sz w:val="22"/>
          <w:szCs w:val="22"/>
        </w:rPr>
        <w:t>Federal University Gusau</w:t>
      </w:r>
      <w:r w:rsidRPr="004155CB">
        <w:rPr>
          <w:sz w:val="22"/>
          <w:szCs w:val="22"/>
        </w:rPr>
        <w:t xml:space="preserve"> </w:t>
      </w:r>
      <w:r w:rsidRPr="004155CB">
        <w:rPr>
          <w:rStyle w:val="datesWrapper"/>
          <w:sz w:val="22"/>
          <w:szCs w:val="22"/>
        </w:rPr>
        <w:tab/>
        <w:t xml:space="preserve"> </w:t>
      </w:r>
      <w:proofErr w:type="spellStart"/>
      <w:r w:rsidRPr="004155CB">
        <w:rPr>
          <w:rStyle w:val="spanjoblocation"/>
          <w:b w:val="0"/>
          <w:bCs w:val="0"/>
          <w:sz w:val="22"/>
          <w:szCs w:val="22"/>
        </w:rPr>
        <w:t>Gusau</w:t>
      </w:r>
      <w:proofErr w:type="spellEnd"/>
      <w:r w:rsidRPr="004155CB">
        <w:rPr>
          <w:rStyle w:val="spanjoblocation"/>
          <w:b w:val="0"/>
          <w:bCs w:val="0"/>
          <w:sz w:val="22"/>
          <w:szCs w:val="22"/>
        </w:rPr>
        <w:t>, Nigeria</w:t>
      </w:r>
      <w:r w:rsidRPr="004155CB">
        <w:rPr>
          <w:rStyle w:val="datesWrapper"/>
          <w:sz w:val="22"/>
          <w:szCs w:val="22"/>
        </w:rPr>
        <w:t xml:space="preserve"> </w:t>
      </w:r>
    </w:p>
    <w:p w14:paraId="12E6A704" w14:textId="77777777" w:rsidR="002E353E" w:rsidRPr="00FA22F5" w:rsidRDefault="00297660" w:rsidP="00297660">
      <w:pPr>
        <w:pStyle w:val="divdocumentdivsectiontitle"/>
        <w:spacing w:before="40" w:after="60"/>
        <w:jc w:val="center"/>
        <w:rPr>
          <w:b/>
          <w:bCs/>
          <w:color w:val="auto"/>
        </w:rPr>
      </w:pPr>
      <w:r w:rsidRPr="00FA22F5">
        <w:rPr>
          <w:b/>
          <w:bCs/>
          <w:color w:val="auto"/>
        </w:rPr>
        <w:t>CERTIFICATION</w:t>
      </w:r>
    </w:p>
    <w:p w14:paraId="3108859C" w14:textId="329C3611" w:rsidR="00C000BB" w:rsidRPr="004155CB" w:rsidRDefault="00C000BB" w:rsidP="00297660">
      <w:pPr>
        <w:pStyle w:val="ulli"/>
        <w:numPr>
          <w:ilvl w:val="0"/>
          <w:numId w:val="6"/>
        </w:numPr>
        <w:pBdr>
          <w:left w:val="none" w:sz="0" w:space="0" w:color="auto"/>
        </w:pBdr>
        <w:ind w:left="640" w:hanging="252"/>
        <w:jc w:val="both"/>
        <w:rPr>
          <w:sz w:val="22"/>
          <w:szCs w:val="22"/>
        </w:rPr>
      </w:pPr>
      <w:r w:rsidRPr="004155CB">
        <w:rPr>
          <w:sz w:val="22"/>
          <w:szCs w:val="22"/>
        </w:rPr>
        <w:t xml:space="preserve">Data Analysis and Visualization </w:t>
      </w:r>
      <w:r w:rsidR="004155CB" w:rsidRPr="004155CB">
        <w:rPr>
          <w:sz w:val="22"/>
          <w:szCs w:val="22"/>
        </w:rPr>
        <w:t xml:space="preserve">- </w:t>
      </w:r>
      <w:r w:rsidRPr="004155CB">
        <w:rPr>
          <w:sz w:val="22"/>
          <w:szCs w:val="22"/>
        </w:rPr>
        <w:t xml:space="preserve">FGN 3MTT Initiative </w:t>
      </w:r>
      <w:r w:rsidR="004155CB" w:rsidRPr="004155CB">
        <w:rPr>
          <w:sz w:val="22"/>
          <w:szCs w:val="22"/>
        </w:rPr>
        <w:t>(</w:t>
      </w:r>
      <w:r w:rsidRPr="004155CB">
        <w:rPr>
          <w:sz w:val="22"/>
          <w:szCs w:val="22"/>
        </w:rPr>
        <w:t>Darey.io)</w:t>
      </w:r>
    </w:p>
    <w:p w14:paraId="35A1FB60" w14:textId="2DD2F3AF" w:rsidR="002E353E" w:rsidRPr="004155CB" w:rsidRDefault="00297660" w:rsidP="00297660">
      <w:pPr>
        <w:pStyle w:val="ulli"/>
        <w:numPr>
          <w:ilvl w:val="0"/>
          <w:numId w:val="6"/>
        </w:numPr>
        <w:pBdr>
          <w:left w:val="none" w:sz="0" w:space="0" w:color="auto"/>
        </w:pBdr>
        <w:ind w:left="640" w:hanging="252"/>
        <w:jc w:val="both"/>
        <w:rPr>
          <w:sz w:val="22"/>
          <w:szCs w:val="22"/>
        </w:rPr>
      </w:pPr>
      <w:r w:rsidRPr="004155CB">
        <w:rPr>
          <w:sz w:val="22"/>
          <w:szCs w:val="22"/>
        </w:rPr>
        <w:t xml:space="preserve">Preparation for Job Interview </w:t>
      </w:r>
      <w:r w:rsidR="004155CB" w:rsidRPr="004155CB">
        <w:rPr>
          <w:sz w:val="22"/>
          <w:szCs w:val="22"/>
        </w:rPr>
        <w:t xml:space="preserve">- </w:t>
      </w:r>
      <w:proofErr w:type="spellStart"/>
      <w:r w:rsidRPr="004155CB">
        <w:rPr>
          <w:sz w:val="22"/>
          <w:szCs w:val="22"/>
        </w:rPr>
        <w:t>Cousera</w:t>
      </w:r>
      <w:proofErr w:type="spellEnd"/>
      <w:r w:rsidRPr="004155CB">
        <w:rPr>
          <w:sz w:val="22"/>
          <w:szCs w:val="22"/>
        </w:rPr>
        <w:t xml:space="preserve"> Project Network</w:t>
      </w:r>
    </w:p>
    <w:p w14:paraId="6516098D" w14:textId="2DC0CB86" w:rsidR="00C000BB" w:rsidRPr="004155CB" w:rsidRDefault="00297660" w:rsidP="00C000BB">
      <w:pPr>
        <w:pStyle w:val="ulli"/>
        <w:numPr>
          <w:ilvl w:val="0"/>
          <w:numId w:val="6"/>
        </w:numPr>
        <w:ind w:left="640" w:hanging="252"/>
        <w:jc w:val="both"/>
        <w:rPr>
          <w:sz w:val="22"/>
          <w:szCs w:val="22"/>
        </w:rPr>
      </w:pPr>
      <w:r w:rsidRPr="004155CB">
        <w:rPr>
          <w:sz w:val="22"/>
          <w:szCs w:val="22"/>
        </w:rPr>
        <w:t>The Fundamental of Digital Marketing</w:t>
      </w:r>
      <w:r w:rsidR="004155CB" w:rsidRPr="004155CB">
        <w:rPr>
          <w:sz w:val="22"/>
          <w:szCs w:val="22"/>
        </w:rPr>
        <w:t xml:space="preserve"> -</w:t>
      </w:r>
      <w:r w:rsidRPr="004155CB">
        <w:rPr>
          <w:sz w:val="22"/>
          <w:szCs w:val="22"/>
        </w:rPr>
        <w:t xml:space="preserve"> Google Digital Skills for Africa</w:t>
      </w:r>
    </w:p>
    <w:p w14:paraId="0ECFB746" w14:textId="77777777" w:rsidR="00C000BB" w:rsidRPr="004155CB" w:rsidRDefault="00C000BB" w:rsidP="00297660">
      <w:pPr>
        <w:spacing w:line="14" w:lineRule="exact"/>
        <w:jc w:val="both"/>
        <w:rPr>
          <w:color w:val="FFFFFF"/>
          <w:sz w:val="4"/>
          <w:szCs w:val="26"/>
        </w:rPr>
      </w:pPr>
    </w:p>
    <w:p w14:paraId="7743F3B5" w14:textId="088E0AA5" w:rsidR="002E353E" w:rsidRPr="004155CB" w:rsidRDefault="00C000BB" w:rsidP="00297660">
      <w:pPr>
        <w:spacing w:line="14" w:lineRule="exact"/>
        <w:jc w:val="both"/>
        <w:rPr>
          <w:sz w:val="26"/>
          <w:szCs w:val="26"/>
        </w:rPr>
      </w:pPr>
      <w:r w:rsidRPr="004155CB">
        <w:rPr>
          <w:color w:val="FFFFFF"/>
          <w:sz w:val="4"/>
          <w:szCs w:val="26"/>
        </w:rPr>
        <w:t>fgdhdgh</w:t>
      </w:r>
      <w:r w:rsidR="00297660" w:rsidRPr="004155CB">
        <w:rPr>
          <w:color w:val="FFFFFF"/>
          <w:sz w:val="4"/>
          <w:szCs w:val="26"/>
        </w:rPr>
        <w:t>J#d9115f91-5117-4d78-9ead-6a3ac8e258e3#</w:t>
      </w:r>
    </w:p>
    <w:sectPr w:rsidR="002E353E" w:rsidRPr="004155CB" w:rsidSect="00FA22F5">
      <w:pgSz w:w="11906" w:h="16838" w:code="9"/>
      <w:pgMar w:top="440" w:right="800" w:bottom="440" w:left="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E1C3A4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00000001"/>
    <w:lvl w:ilvl="0" w:tplc="58F66AA0">
      <w:start w:val="1"/>
      <w:numFmt w:val="bullet"/>
      <w:lvlText w:val=""/>
      <w:lvlJc w:val="left"/>
      <w:pPr>
        <w:ind w:left="720" w:hanging="360"/>
      </w:pPr>
      <w:rPr>
        <w:rFonts w:ascii="Symbol" w:hAnsi="Symbol"/>
      </w:rPr>
    </w:lvl>
    <w:lvl w:ilvl="1" w:tplc="06FC5464">
      <w:start w:val="1"/>
      <w:numFmt w:val="bullet"/>
      <w:lvlText w:val="o"/>
      <w:lvlJc w:val="left"/>
      <w:pPr>
        <w:tabs>
          <w:tab w:val="num" w:pos="1440"/>
        </w:tabs>
        <w:ind w:left="1440" w:hanging="360"/>
      </w:pPr>
      <w:rPr>
        <w:rFonts w:ascii="Courier New" w:hAnsi="Courier New"/>
      </w:rPr>
    </w:lvl>
    <w:lvl w:ilvl="2" w:tplc="D5BC2D86">
      <w:start w:val="1"/>
      <w:numFmt w:val="bullet"/>
      <w:lvlText w:val=""/>
      <w:lvlJc w:val="left"/>
      <w:pPr>
        <w:tabs>
          <w:tab w:val="num" w:pos="2160"/>
        </w:tabs>
        <w:ind w:left="2160" w:hanging="360"/>
      </w:pPr>
      <w:rPr>
        <w:rFonts w:ascii="Wingdings" w:hAnsi="Wingdings"/>
      </w:rPr>
    </w:lvl>
    <w:lvl w:ilvl="3" w:tplc="F3583F0E">
      <w:start w:val="1"/>
      <w:numFmt w:val="bullet"/>
      <w:lvlText w:val=""/>
      <w:lvlJc w:val="left"/>
      <w:pPr>
        <w:tabs>
          <w:tab w:val="num" w:pos="2880"/>
        </w:tabs>
        <w:ind w:left="2880" w:hanging="360"/>
      </w:pPr>
      <w:rPr>
        <w:rFonts w:ascii="Symbol" w:hAnsi="Symbol"/>
      </w:rPr>
    </w:lvl>
    <w:lvl w:ilvl="4" w:tplc="48A2BAD0">
      <w:start w:val="1"/>
      <w:numFmt w:val="bullet"/>
      <w:lvlText w:val="o"/>
      <w:lvlJc w:val="left"/>
      <w:pPr>
        <w:tabs>
          <w:tab w:val="num" w:pos="3600"/>
        </w:tabs>
        <w:ind w:left="3600" w:hanging="360"/>
      </w:pPr>
      <w:rPr>
        <w:rFonts w:ascii="Courier New" w:hAnsi="Courier New"/>
      </w:rPr>
    </w:lvl>
    <w:lvl w:ilvl="5" w:tplc="5A329404">
      <w:start w:val="1"/>
      <w:numFmt w:val="bullet"/>
      <w:lvlText w:val=""/>
      <w:lvlJc w:val="left"/>
      <w:pPr>
        <w:tabs>
          <w:tab w:val="num" w:pos="4320"/>
        </w:tabs>
        <w:ind w:left="4320" w:hanging="360"/>
      </w:pPr>
      <w:rPr>
        <w:rFonts w:ascii="Wingdings" w:hAnsi="Wingdings"/>
      </w:rPr>
    </w:lvl>
    <w:lvl w:ilvl="6" w:tplc="FCBC49EE">
      <w:start w:val="1"/>
      <w:numFmt w:val="bullet"/>
      <w:lvlText w:val=""/>
      <w:lvlJc w:val="left"/>
      <w:pPr>
        <w:tabs>
          <w:tab w:val="num" w:pos="5040"/>
        </w:tabs>
        <w:ind w:left="5040" w:hanging="360"/>
      </w:pPr>
      <w:rPr>
        <w:rFonts w:ascii="Symbol" w:hAnsi="Symbol"/>
      </w:rPr>
    </w:lvl>
    <w:lvl w:ilvl="7" w:tplc="B0A6693A">
      <w:start w:val="1"/>
      <w:numFmt w:val="bullet"/>
      <w:lvlText w:val="o"/>
      <w:lvlJc w:val="left"/>
      <w:pPr>
        <w:tabs>
          <w:tab w:val="num" w:pos="5760"/>
        </w:tabs>
        <w:ind w:left="5760" w:hanging="360"/>
      </w:pPr>
      <w:rPr>
        <w:rFonts w:ascii="Courier New" w:hAnsi="Courier New"/>
      </w:rPr>
    </w:lvl>
    <w:lvl w:ilvl="8" w:tplc="4D4A787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2"/>
    <w:multiLevelType w:val="hybridMultilevel"/>
    <w:tmpl w:val="00000002"/>
    <w:lvl w:ilvl="0" w:tplc="659EE5F6">
      <w:start w:val="1"/>
      <w:numFmt w:val="bullet"/>
      <w:lvlText w:val=""/>
      <w:lvlJc w:val="left"/>
      <w:pPr>
        <w:ind w:left="720" w:hanging="360"/>
      </w:pPr>
      <w:rPr>
        <w:rFonts w:ascii="Symbol" w:hAnsi="Symbol"/>
      </w:rPr>
    </w:lvl>
    <w:lvl w:ilvl="1" w:tplc="8C52A256">
      <w:start w:val="1"/>
      <w:numFmt w:val="bullet"/>
      <w:lvlText w:val="o"/>
      <w:lvlJc w:val="left"/>
      <w:pPr>
        <w:tabs>
          <w:tab w:val="num" w:pos="1440"/>
        </w:tabs>
        <w:ind w:left="1440" w:hanging="360"/>
      </w:pPr>
      <w:rPr>
        <w:rFonts w:ascii="Courier New" w:hAnsi="Courier New"/>
      </w:rPr>
    </w:lvl>
    <w:lvl w:ilvl="2" w:tplc="43DA852A">
      <w:start w:val="1"/>
      <w:numFmt w:val="bullet"/>
      <w:lvlText w:val=""/>
      <w:lvlJc w:val="left"/>
      <w:pPr>
        <w:tabs>
          <w:tab w:val="num" w:pos="2160"/>
        </w:tabs>
        <w:ind w:left="2160" w:hanging="360"/>
      </w:pPr>
      <w:rPr>
        <w:rFonts w:ascii="Wingdings" w:hAnsi="Wingdings"/>
      </w:rPr>
    </w:lvl>
    <w:lvl w:ilvl="3" w:tplc="027488F0">
      <w:start w:val="1"/>
      <w:numFmt w:val="bullet"/>
      <w:lvlText w:val=""/>
      <w:lvlJc w:val="left"/>
      <w:pPr>
        <w:tabs>
          <w:tab w:val="num" w:pos="2880"/>
        </w:tabs>
        <w:ind w:left="2880" w:hanging="360"/>
      </w:pPr>
      <w:rPr>
        <w:rFonts w:ascii="Symbol" w:hAnsi="Symbol"/>
      </w:rPr>
    </w:lvl>
    <w:lvl w:ilvl="4" w:tplc="E452AB7A">
      <w:start w:val="1"/>
      <w:numFmt w:val="bullet"/>
      <w:lvlText w:val="o"/>
      <w:lvlJc w:val="left"/>
      <w:pPr>
        <w:tabs>
          <w:tab w:val="num" w:pos="3600"/>
        </w:tabs>
        <w:ind w:left="3600" w:hanging="360"/>
      </w:pPr>
      <w:rPr>
        <w:rFonts w:ascii="Courier New" w:hAnsi="Courier New"/>
      </w:rPr>
    </w:lvl>
    <w:lvl w:ilvl="5" w:tplc="F5288C6A">
      <w:start w:val="1"/>
      <w:numFmt w:val="bullet"/>
      <w:lvlText w:val=""/>
      <w:lvlJc w:val="left"/>
      <w:pPr>
        <w:tabs>
          <w:tab w:val="num" w:pos="4320"/>
        </w:tabs>
        <w:ind w:left="4320" w:hanging="360"/>
      </w:pPr>
      <w:rPr>
        <w:rFonts w:ascii="Wingdings" w:hAnsi="Wingdings"/>
      </w:rPr>
    </w:lvl>
    <w:lvl w:ilvl="6" w:tplc="5336D4F0">
      <w:start w:val="1"/>
      <w:numFmt w:val="bullet"/>
      <w:lvlText w:val=""/>
      <w:lvlJc w:val="left"/>
      <w:pPr>
        <w:tabs>
          <w:tab w:val="num" w:pos="5040"/>
        </w:tabs>
        <w:ind w:left="5040" w:hanging="360"/>
      </w:pPr>
      <w:rPr>
        <w:rFonts w:ascii="Symbol" w:hAnsi="Symbol"/>
      </w:rPr>
    </w:lvl>
    <w:lvl w:ilvl="7" w:tplc="9A764B16">
      <w:start w:val="1"/>
      <w:numFmt w:val="bullet"/>
      <w:lvlText w:val="o"/>
      <w:lvlJc w:val="left"/>
      <w:pPr>
        <w:tabs>
          <w:tab w:val="num" w:pos="5760"/>
        </w:tabs>
        <w:ind w:left="5760" w:hanging="360"/>
      </w:pPr>
      <w:rPr>
        <w:rFonts w:ascii="Courier New" w:hAnsi="Courier New"/>
      </w:rPr>
    </w:lvl>
    <w:lvl w:ilvl="8" w:tplc="DFE8897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3"/>
    <w:multiLevelType w:val="hybridMultilevel"/>
    <w:tmpl w:val="84C88202"/>
    <w:lvl w:ilvl="0" w:tplc="68F2A5DC">
      <w:start w:val="1"/>
      <w:numFmt w:val="bullet"/>
      <w:lvlText w:val=""/>
      <w:lvlJc w:val="left"/>
      <w:pPr>
        <w:ind w:left="720" w:hanging="360"/>
      </w:pPr>
      <w:rPr>
        <w:rFonts w:ascii="Symbol" w:hAnsi="Symbol"/>
      </w:rPr>
    </w:lvl>
    <w:lvl w:ilvl="1" w:tplc="71D200D4">
      <w:start w:val="1"/>
      <w:numFmt w:val="bullet"/>
      <w:lvlText w:val="o"/>
      <w:lvlJc w:val="left"/>
      <w:pPr>
        <w:tabs>
          <w:tab w:val="num" w:pos="1440"/>
        </w:tabs>
        <w:ind w:left="1440" w:hanging="360"/>
      </w:pPr>
      <w:rPr>
        <w:rFonts w:ascii="Courier New" w:hAnsi="Courier New"/>
      </w:rPr>
    </w:lvl>
    <w:lvl w:ilvl="2" w:tplc="1DD49BF2">
      <w:start w:val="1"/>
      <w:numFmt w:val="bullet"/>
      <w:lvlText w:val=""/>
      <w:lvlJc w:val="left"/>
      <w:pPr>
        <w:tabs>
          <w:tab w:val="num" w:pos="2160"/>
        </w:tabs>
        <w:ind w:left="2160" w:hanging="360"/>
      </w:pPr>
      <w:rPr>
        <w:rFonts w:ascii="Wingdings" w:hAnsi="Wingdings"/>
      </w:rPr>
    </w:lvl>
    <w:lvl w:ilvl="3" w:tplc="00FC4570">
      <w:start w:val="1"/>
      <w:numFmt w:val="bullet"/>
      <w:lvlText w:val=""/>
      <w:lvlJc w:val="left"/>
      <w:pPr>
        <w:tabs>
          <w:tab w:val="num" w:pos="2880"/>
        </w:tabs>
        <w:ind w:left="2880" w:hanging="360"/>
      </w:pPr>
      <w:rPr>
        <w:rFonts w:ascii="Symbol" w:hAnsi="Symbol"/>
      </w:rPr>
    </w:lvl>
    <w:lvl w:ilvl="4" w:tplc="6B169EBA">
      <w:start w:val="1"/>
      <w:numFmt w:val="bullet"/>
      <w:lvlText w:val="o"/>
      <w:lvlJc w:val="left"/>
      <w:pPr>
        <w:tabs>
          <w:tab w:val="num" w:pos="3600"/>
        </w:tabs>
        <w:ind w:left="3600" w:hanging="360"/>
      </w:pPr>
      <w:rPr>
        <w:rFonts w:ascii="Courier New" w:hAnsi="Courier New"/>
      </w:rPr>
    </w:lvl>
    <w:lvl w:ilvl="5" w:tplc="F1CE2964">
      <w:start w:val="1"/>
      <w:numFmt w:val="bullet"/>
      <w:lvlText w:val=""/>
      <w:lvlJc w:val="left"/>
      <w:pPr>
        <w:tabs>
          <w:tab w:val="num" w:pos="4320"/>
        </w:tabs>
        <w:ind w:left="4320" w:hanging="360"/>
      </w:pPr>
      <w:rPr>
        <w:rFonts w:ascii="Wingdings" w:hAnsi="Wingdings"/>
      </w:rPr>
    </w:lvl>
    <w:lvl w:ilvl="6" w:tplc="3750482E">
      <w:start w:val="1"/>
      <w:numFmt w:val="bullet"/>
      <w:lvlText w:val=""/>
      <w:lvlJc w:val="left"/>
      <w:pPr>
        <w:tabs>
          <w:tab w:val="num" w:pos="5040"/>
        </w:tabs>
        <w:ind w:left="5040" w:hanging="360"/>
      </w:pPr>
      <w:rPr>
        <w:rFonts w:ascii="Symbol" w:hAnsi="Symbol"/>
      </w:rPr>
    </w:lvl>
    <w:lvl w:ilvl="7" w:tplc="6874B2D6">
      <w:start w:val="1"/>
      <w:numFmt w:val="bullet"/>
      <w:lvlText w:val="o"/>
      <w:lvlJc w:val="left"/>
      <w:pPr>
        <w:tabs>
          <w:tab w:val="num" w:pos="5760"/>
        </w:tabs>
        <w:ind w:left="5760" w:hanging="360"/>
      </w:pPr>
      <w:rPr>
        <w:rFonts w:ascii="Courier New" w:hAnsi="Courier New"/>
      </w:rPr>
    </w:lvl>
    <w:lvl w:ilvl="8" w:tplc="379CB3F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4"/>
    <w:multiLevelType w:val="hybridMultilevel"/>
    <w:tmpl w:val="00000004"/>
    <w:lvl w:ilvl="0" w:tplc="0572369E">
      <w:start w:val="1"/>
      <w:numFmt w:val="bullet"/>
      <w:lvlText w:val=""/>
      <w:lvlJc w:val="left"/>
      <w:pPr>
        <w:ind w:left="720" w:hanging="360"/>
      </w:pPr>
      <w:rPr>
        <w:rFonts w:ascii="Symbol" w:hAnsi="Symbol"/>
      </w:rPr>
    </w:lvl>
    <w:lvl w:ilvl="1" w:tplc="AA96C052">
      <w:start w:val="1"/>
      <w:numFmt w:val="bullet"/>
      <w:lvlText w:val="o"/>
      <w:lvlJc w:val="left"/>
      <w:pPr>
        <w:tabs>
          <w:tab w:val="num" w:pos="1440"/>
        </w:tabs>
        <w:ind w:left="1440" w:hanging="360"/>
      </w:pPr>
      <w:rPr>
        <w:rFonts w:ascii="Courier New" w:hAnsi="Courier New"/>
      </w:rPr>
    </w:lvl>
    <w:lvl w:ilvl="2" w:tplc="885E185E">
      <w:start w:val="1"/>
      <w:numFmt w:val="bullet"/>
      <w:lvlText w:val=""/>
      <w:lvlJc w:val="left"/>
      <w:pPr>
        <w:tabs>
          <w:tab w:val="num" w:pos="2160"/>
        </w:tabs>
        <w:ind w:left="2160" w:hanging="360"/>
      </w:pPr>
      <w:rPr>
        <w:rFonts w:ascii="Wingdings" w:hAnsi="Wingdings"/>
      </w:rPr>
    </w:lvl>
    <w:lvl w:ilvl="3" w:tplc="11D6A8CA">
      <w:start w:val="1"/>
      <w:numFmt w:val="bullet"/>
      <w:lvlText w:val=""/>
      <w:lvlJc w:val="left"/>
      <w:pPr>
        <w:tabs>
          <w:tab w:val="num" w:pos="2880"/>
        </w:tabs>
        <w:ind w:left="2880" w:hanging="360"/>
      </w:pPr>
      <w:rPr>
        <w:rFonts w:ascii="Symbol" w:hAnsi="Symbol"/>
      </w:rPr>
    </w:lvl>
    <w:lvl w:ilvl="4" w:tplc="FB6ABC5E">
      <w:start w:val="1"/>
      <w:numFmt w:val="bullet"/>
      <w:lvlText w:val="o"/>
      <w:lvlJc w:val="left"/>
      <w:pPr>
        <w:tabs>
          <w:tab w:val="num" w:pos="3600"/>
        </w:tabs>
        <w:ind w:left="3600" w:hanging="360"/>
      </w:pPr>
      <w:rPr>
        <w:rFonts w:ascii="Courier New" w:hAnsi="Courier New"/>
      </w:rPr>
    </w:lvl>
    <w:lvl w:ilvl="5" w:tplc="138C3202">
      <w:start w:val="1"/>
      <w:numFmt w:val="bullet"/>
      <w:lvlText w:val=""/>
      <w:lvlJc w:val="left"/>
      <w:pPr>
        <w:tabs>
          <w:tab w:val="num" w:pos="4320"/>
        </w:tabs>
        <w:ind w:left="4320" w:hanging="360"/>
      </w:pPr>
      <w:rPr>
        <w:rFonts w:ascii="Wingdings" w:hAnsi="Wingdings"/>
      </w:rPr>
    </w:lvl>
    <w:lvl w:ilvl="6" w:tplc="C91E10EC">
      <w:start w:val="1"/>
      <w:numFmt w:val="bullet"/>
      <w:lvlText w:val=""/>
      <w:lvlJc w:val="left"/>
      <w:pPr>
        <w:tabs>
          <w:tab w:val="num" w:pos="5040"/>
        </w:tabs>
        <w:ind w:left="5040" w:hanging="360"/>
      </w:pPr>
      <w:rPr>
        <w:rFonts w:ascii="Symbol" w:hAnsi="Symbol"/>
      </w:rPr>
    </w:lvl>
    <w:lvl w:ilvl="7" w:tplc="9036C91C">
      <w:start w:val="1"/>
      <w:numFmt w:val="bullet"/>
      <w:lvlText w:val="o"/>
      <w:lvlJc w:val="left"/>
      <w:pPr>
        <w:tabs>
          <w:tab w:val="num" w:pos="5760"/>
        </w:tabs>
        <w:ind w:left="5760" w:hanging="360"/>
      </w:pPr>
      <w:rPr>
        <w:rFonts w:ascii="Courier New" w:hAnsi="Courier New"/>
      </w:rPr>
    </w:lvl>
    <w:lvl w:ilvl="8" w:tplc="DF10EBA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5"/>
    <w:multiLevelType w:val="hybridMultilevel"/>
    <w:tmpl w:val="00000005"/>
    <w:lvl w:ilvl="0" w:tplc="DFD204D6">
      <w:start w:val="1"/>
      <w:numFmt w:val="bullet"/>
      <w:lvlText w:val=""/>
      <w:lvlJc w:val="left"/>
      <w:pPr>
        <w:ind w:left="720" w:hanging="360"/>
      </w:pPr>
      <w:rPr>
        <w:rFonts w:ascii="Symbol" w:hAnsi="Symbol"/>
      </w:rPr>
    </w:lvl>
    <w:lvl w:ilvl="1" w:tplc="BE44DC3C">
      <w:start w:val="1"/>
      <w:numFmt w:val="bullet"/>
      <w:lvlText w:val="o"/>
      <w:lvlJc w:val="left"/>
      <w:pPr>
        <w:tabs>
          <w:tab w:val="num" w:pos="1440"/>
        </w:tabs>
        <w:ind w:left="1440" w:hanging="360"/>
      </w:pPr>
      <w:rPr>
        <w:rFonts w:ascii="Courier New" w:hAnsi="Courier New"/>
      </w:rPr>
    </w:lvl>
    <w:lvl w:ilvl="2" w:tplc="A9CC81EE">
      <w:start w:val="1"/>
      <w:numFmt w:val="bullet"/>
      <w:lvlText w:val=""/>
      <w:lvlJc w:val="left"/>
      <w:pPr>
        <w:tabs>
          <w:tab w:val="num" w:pos="2160"/>
        </w:tabs>
        <w:ind w:left="2160" w:hanging="360"/>
      </w:pPr>
      <w:rPr>
        <w:rFonts w:ascii="Wingdings" w:hAnsi="Wingdings"/>
      </w:rPr>
    </w:lvl>
    <w:lvl w:ilvl="3" w:tplc="207806FC">
      <w:start w:val="1"/>
      <w:numFmt w:val="bullet"/>
      <w:lvlText w:val=""/>
      <w:lvlJc w:val="left"/>
      <w:pPr>
        <w:tabs>
          <w:tab w:val="num" w:pos="2880"/>
        </w:tabs>
        <w:ind w:left="2880" w:hanging="360"/>
      </w:pPr>
      <w:rPr>
        <w:rFonts w:ascii="Symbol" w:hAnsi="Symbol"/>
      </w:rPr>
    </w:lvl>
    <w:lvl w:ilvl="4" w:tplc="6FA207EA">
      <w:start w:val="1"/>
      <w:numFmt w:val="bullet"/>
      <w:lvlText w:val="o"/>
      <w:lvlJc w:val="left"/>
      <w:pPr>
        <w:tabs>
          <w:tab w:val="num" w:pos="3600"/>
        </w:tabs>
        <w:ind w:left="3600" w:hanging="360"/>
      </w:pPr>
      <w:rPr>
        <w:rFonts w:ascii="Courier New" w:hAnsi="Courier New"/>
      </w:rPr>
    </w:lvl>
    <w:lvl w:ilvl="5" w:tplc="F16AFA4E">
      <w:start w:val="1"/>
      <w:numFmt w:val="bullet"/>
      <w:lvlText w:val=""/>
      <w:lvlJc w:val="left"/>
      <w:pPr>
        <w:tabs>
          <w:tab w:val="num" w:pos="4320"/>
        </w:tabs>
        <w:ind w:left="4320" w:hanging="360"/>
      </w:pPr>
      <w:rPr>
        <w:rFonts w:ascii="Wingdings" w:hAnsi="Wingdings"/>
      </w:rPr>
    </w:lvl>
    <w:lvl w:ilvl="6" w:tplc="402C24AE">
      <w:start w:val="1"/>
      <w:numFmt w:val="bullet"/>
      <w:lvlText w:val=""/>
      <w:lvlJc w:val="left"/>
      <w:pPr>
        <w:tabs>
          <w:tab w:val="num" w:pos="5040"/>
        </w:tabs>
        <w:ind w:left="5040" w:hanging="360"/>
      </w:pPr>
      <w:rPr>
        <w:rFonts w:ascii="Symbol" w:hAnsi="Symbol"/>
      </w:rPr>
    </w:lvl>
    <w:lvl w:ilvl="7" w:tplc="7CF0653E">
      <w:start w:val="1"/>
      <w:numFmt w:val="bullet"/>
      <w:lvlText w:val="o"/>
      <w:lvlJc w:val="left"/>
      <w:pPr>
        <w:tabs>
          <w:tab w:val="num" w:pos="5760"/>
        </w:tabs>
        <w:ind w:left="5760" w:hanging="360"/>
      </w:pPr>
      <w:rPr>
        <w:rFonts w:ascii="Courier New" w:hAnsi="Courier New"/>
      </w:rPr>
    </w:lvl>
    <w:lvl w:ilvl="8" w:tplc="65061A8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6"/>
    <w:multiLevelType w:val="hybridMultilevel"/>
    <w:tmpl w:val="00000006"/>
    <w:lvl w:ilvl="0" w:tplc="B41E5470">
      <w:start w:val="1"/>
      <w:numFmt w:val="bullet"/>
      <w:lvlText w:val=""/>
      <w:lvlJc w:val="left"/>
      <w:pPr>
        <w:ind w:left="720" w:hanging="360"/>
      </w:pPr>
      <w:rPr>
        <w:rFonts w:ascii="Symbol" w:hAnsi="Symbol"/>
      </w:rPr>
    </w:lvl>
    <w:lvl w:ilvl="1" w:tplc="D8248BA6">
      <w:start w:val="1"/>
      <w:numFmt w:val="bullet"/>
      <w:lvlText w:val="o"/>
      <w:lvlJc w:val="left"/>
      <w:pPr>
        <w:tabs>
          <w:tab w:val="num" w:pos="1440"/>
        </w:tabs>
        <w:ind w:left="1440" w:hanging="360"/>
      </w:pPr>
      <w:rPr>
        <w:rFonts w:ascii="Courier New" w:hAnsi="Courier New"/>
      </w:rPr>
    </w:lvl>
    <w:lvl w:ilvl="2" w:tplc="F784309A">
      <w:start w:val="1"/>
      <w:numFmt w:val="bullet"/>
      <w:lvlText w:val=""/>
      <w:lvlJc w:val="left"/>
      <w:pPr>
        <w:tabs>
          <w:tab w:val="num" w:pos="2160"/>
        </w:tabs>
        <w:ind w:left="2160" w:hanging="360"/>
      </w:pPr>
      <w:rPr>
        <w:rFonts w:ascii="Wingdings" w:hAnsi="Wingdings"/>
      </w:rPr>
    </w:lvl>
    <w:lvl w:ilvl="3" w:tplc="D6C49944">
      <w:start w:val="1"/>
      <w:numFmt w:val="bullet"/>
      <w:lvlText w:val=""/>
      <w:lvlJc w:val="left"/>
      <w:pPr>
        <w:tabs>
          <w:tab w:val="num" w:pos="2880"/>
        </w:tabs>
        <w:ind w:left="2880" w:hanging="360"/>
      </w:pPr>
      <w:rPr>
        <w:rFonts w:ascii="Symbol" w:hAnsi="Symbol"/>
      </w:rPr>
    </w:lvl>
    <w:lvl w:ilvl="4" w:tplc="5E042E68">
      <w:start w:val="1"/>
      <w:numFmt w:val="bullet"/>
      <w:lvlText w:val="o"/>
      <w:lvlJc w:val="left"/>
      <w:pPr>
        <w:tabs>
          <w:tab w:val="num" w:pos="3600"/>
        </w:tabs>
        <w:ind w:left="3600" w:hanging="360"/>
      </w:pPr>
      <w:rPr>
        <w:rFonts w:ascii="Courier New" w:hAnsi="Courier New"/>
      </w:rPr>
    </w:lvl>
    <w:lvl w:ilvl="5" w:tplc="9C7CC958">
      <w:start w:val="1"/>
      <w:numFmt w:val="bullet"/>
      <w:lvlText w:val=""/>
      <w:lvlJc w:val="left"/>
      <w:pPr>
        <w:tabs>
          <w:tab w:val="num" w:pos="4320"/>
        </w:tabs>
        <w:ind w:left="4320" w:hanging="360"/>
      </w:pPr>
      <w:rPr>
        <w:rFonts w:ascii="Wingdings" w:hAnsi="Wingdings"/>
      </w:rPr>
    </w:lvl>
    <w:lvl w:ilvl="6" w:tplc="B7C23BB6">
      <w:start w:val="1"/>
      <w:numFmt w:val="bullet"/>
      <w:lvlText w:val=""/>
      <w:lvlJc w:val="left"/>
      <w:pPr>
        <w:tabs>
          <w:tab w:val="num" w:pos="5040"/>
        </w:tabs>
        <w:ind w:left="5040" w:hanging="360"/>
      </w:pPr>
      <w:rPr>
        <w:rFonts w:ascii="Symbol" w:hAnsi="Symbol"/>
      </w:rPr>
    </w:lvl>
    <w:lvl w:ilvl="7" w:tplc="14AC7464">
      <w:start w:val="1"/>
      <w:numFmt w:val="bullet"/>
      <w:lvlText w:val="o"/>
      <w:lvlJc w:val="left"/>
      <w:pPr>
        <w:tabs>
          <w:tab w:val="num" w:pos="5760"/>
        </w:tabs>
        <w:ind w:left="5760" w:hanging="360"/>
      </w:pPr>
      <w:rPr>
        <w:rFonts w:ascii="Courier New" w:hAnsi="Courier New"/>
      </w:rPr>
    </w:lvl>
    <w:lvl w:ilvl="8" w:tplc="A83A4178">
      <w:start w:val="1"/>
      <w:numFmt w:val="bullet"/>
      <w:lvlText w:val=""/>
      <w:lvlJc w:val="left"/>
      <w:pPr>
        <w:tabs>
          <w:tab w:val="num" w:pos="6480"/>
        </w:tabs>
        <w:ind w:left="6480" w:hanging="360"/>
      </w:pPr>
      <w:rPr>
        <w:rFonts w:ascii="Wingdings" w:hAnsi="Wingdings"/>
      </w:rPr>
    </w:lvl>
  </w:abstractNum>
  <w:abstractNum w:abstractNumId="7" w15:restartNumberingAfterBreak="0">
    <w:nsid w:val="23A35028"/>
    <w:multiLevelType w:val="hybridMultilevel"/>
    <w:tmpl w:val="B874C6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55F66BF"/>
    <w:multiLevelType w:val="hybridMultilevel"/>
    <w:tmpl w:val="E1BC750C"/>
    <w:lvl w:ilvl="0" w:tplc="D70A25FA">
      <w:start w:val="1"/>
      <w:numFmt w:val="bullet"/>
      <w:lvlText w:val=""/>
      <w:lvlJc w:val="left"/>
      <w:pPr>
        <w:ind w:left="720" w:hanging="360"/>
      </w:pPr>
      <w:rPr>
        <w:rFonts w:ascii="Symbol" w:hAnsi="Symbol"/>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BC21DF8"/>
    <w:multiLevelType w:val="hybridMultilevel"/>
    <w:tmpl w:val="F202ECC8"/>
    <w:lvl w:ilvl="0" w:tplc="68F2A5DC">
      <w:start w:val="1"/>
      <w:numFmt w:val="bullet"/>
      <w:lvlText w:val=""/>
      <w:lvlJc w:val="left"/>
      <w:pPr>
        <w:ind w:left="720" w:hanging="360"/>
      </w:pPr>
      <w:rPr>
        <w:rFonts w:ascii="Symbol" w:hAnsi="Symbol"/>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2E353E"/>
    <w:rsid w:val="0025468B"/>
    <w:rsid w:val="00297660"/>
    <w:rsid w:val="002E353E"/>
    <w:rsid w:val="00322C58"/>
    <w:rsid w:val="004155CB"/>
    <w:rsid w:val="0072563A"/>
    <w:rsid w:val="008260D6"/>
    <w:rsid w:val="008F3CAD"/>
    <w:rsid w:val="00A36C63"/>
    <w:rsid w:val="00B70D10"/>
    <w:rsid w:val="00C000BB"/>
    <w:rsid w:val="00C11B2C"/>
    <w:rsid w:val="00C33A2A"/>
    <w:rsid w:val="00C437E5"/>
    <w:rsid w:val="00C7085F"/>
    <w:rsid w:val="00CB18DC"/>
    <w:rsid w:val="00E519CD"/>
    <w:rsid w:val="00E66FAC"/>
    <w:rsid w:val="00FA22F5"/>
    <w:rsid w:val="00FA4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72D21"/>
  <w15:docId w15:val="{2743CBF3-7C37-4699-BFAC-AB32A3211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style>
  <w:style w:type="paragraph" w:customStyle="1" w:styleId="divdocumentdivfirstsection">
    <w:name w:val="div_document_div_firstsection"/>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pBdr>
        <w:bottom w:val="none" w:sz="0" w:space="4" w:color="auto"/>
      </w:pBdr>
      <w:spacing w:line="500" w:lineRule="atLeast"/>
      <w:jc w:val="center"/>
    </w:pPr>
    <w:rPr>
      <w:caps/>
      <w:color w:val="34393E"/>
      <w:sz w:val="42"/>
      <w:szCs w:val="42"/>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pBdr>
        <w:top w:val="single" w:sz="8" w:space="0" w:color="DADADA"/>
      </w:pBdr>
      <w:spacing w:line="260" w:lineRule="atLeast"/>
      <w:jc w:val="center"/>
    </w:pPr>
    <w:rPr>
      <w:sz w:val="18"/>
      <w:szCs w:val="18"/>
    </w:rPr>
  </w:style>
  <w:style w:type="character" w:customStyle="1" w:styleId="documenttxtBold">
    <w:name w:val="document_txtBold"/>
    <w:basedOn w:val="DefaultParagraphFont"/>
    <w:rPr>
      <w:b/>
      <w:bCs/>
    </w:rPr>
  </w:style>
  <w:style w:type="character" w:customStyle="1" w:styleId="documentsocial-linknth-last-of-type1sprtr">
    <w:name w:val="document_social-link_nth-last-of-type(1)_sprtr"/>
    <w:basedOn w:val="DefaultParagraphFont"/>
    <w:rPr>
      <w:vanish/>
    </w:rPr>
  </w:style>
  <w:style w:type="paragraph" w:customStyle="1" w:styleId="divdocumentSECTIONCNTCsectionnotbtnlnk">
    <w:name w:val="div_document_SECTION_CNTC + section_not(.btnlnk)"/>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pBdr>
        <w:bottom w:val="single" w:sz="8" w:space="0" w:color="DADADA"/>
      </w:pBdr>
      <w:spacing w:line="320" w:lineRule="atLeast"/>
    </w:pPr>
    <w:rPr>
      <w:color w:val="34393E"/>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jobdates">
    <w:name w:val="span_jobdates"/>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joblocation">
    <w:name w:val="span_joblocation"/>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character" w:customStyle="1" w:styleId="spanprogramline">
    <w:name w:val="span_programline"/>
    <w:basedOn w:val="span"/>
    <w:rPr>
      <w:b/>
      <w:bCs/>
      <w:sz w:val="24"/>
      <w:szCs w:val="24"/>
      <w:bdr w:val="none" w:sz="0" w:space="0" w:color="auto"/>
      <w:vertAlign w:val="baseline"/>
    </w:rPr>
  </w:style>
  <w:style w:type="character" w:styleId="Hyperlink">
    <w:name w:val="Hyperlink"/>
    <w:basedOn w:val="DefaultParagraphFont"/>
    <w:uiPriority w:val="99"/>
    <w:unhideWhenUsed/>
    <w:rsid w:val="00297660"/>
    <w:rPr>
      <w:color w:val="0000FF" w:themeColor="hyperlink"/>
      <w:u w:val="single"/>
    </w:rPr>
  </w:style>
  <w:style w:type="character" w:styleId="UnresolvedMention">
    <w:name w:val="Unresolved Mention"/>
    <w:basedOn w:val="DefaultParagraphFont"/>
    <w:uiPriority w:val="99"/>
    <w:semiHidden/>
    <w:unhideWhenUsed/>
    <w:rsid w:val="00297660"/>
    <w:rPr>
      <w:color w:val="605E5C"/>
      <w:shd w:val="clear" w:color="auto" w:fill="E1DFDD"/>
    </w:rPr>
  </w:style>
  <w:style w:type="character" w:styleId="FollowedHyperlink">
    <w:name w:val="FollowedHyperlink"/>
    <w:basedOn w:val="DefaultParagraphFont"/>
    <w:uiPriority w:val="99"/>
    <w:semiHidden/>
    <w:unhideWhenUsed/>
    <w:rsid w:val="00A36C63"/>
    <w:rPr>
      <w:color w:val="800080" w:themeColor="followedHyperlink"/>
      <w:u w:val="single"/>
    </w:rPr>
  </w:style>
  <w:style w:type="character" w:styleId="Strong">
    <w:name w:val="Strong"/>
    <w:basedOn w:val="DefaultParagraphFont"/>
    <w:uiPriority w:val="22"/>
    <w:qFormat/>
    <w:rsid w:val="00B70D10"/>
    <w:rPr>
      <w:b/>
      <w:bCs/>
    </w:rPr>
  </w:style>
  <w:style w:type="paragraph" w:styleId="NormalWeb">
    <w:name w:val="Normal (Web)"/>
    <w:basedOn w:val="Normal"/>
    <w:uiPriority w:val="99"/>
    <w:unhideWhenUsed/>
    <w:rsid w:val="00C7085F"/>
    <w:pPr>
      <w:spacing w:before="100" w:beforeAutospacing="1" w:after="100" w:afterAutospacing="1" w:line="240" w:lineRule="auto"/>
      <w:textAlignment w:val="auto"/>
    </w:pPr>
    <w:rPr>
      <w:lang w:val="en-NG" w:eastAsia="en-NG"/>
    </w:rPr>
  </w:style>
  <w:style w:type="paragraph" w:styleId="ListBullet">
    <w:name w:val="List Bullet"/>
    <w:basedOn w:val="Normal"/>
    <w:uiPriority w:val="99"/>
    <w:unhideWhenUsed/>
    <w:rsid w:val="00FA41F8"/>
    <w:pPr>
      <w:numPr>
        <w:numId w:val="10"/>
      </w:numPr>
      <w:spacing w:after="200" w:line="276" w:lineRule="auto"/>
      <w:contextualSpacing/>
      <w:textAlignment w:val="auto"/>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75499">
      <w:bodyDiv w:val="1"/>
      <w:marLeft w:val="0"/>
      <w:marRight w:val="0"/>
      <w:marTop w:val="0"/>
      <w:marBottom w:val="0"/>
      <w:divBdr>
        <w:top w:val="none" w:sz="0" w:space="0" w:color="auto"/>
        <w:left w:val="none" w:sz="0" w:space="0" w:color="auto"/>
        <w:bottom w:val="none" w:sz="0" w:space="0" w:color="auto"/>
        <w:right w:val="none" w:sz="0" w:space="0" w:color="auto"/>
      </w:divBdr>
    </w:div>
    <w:div w:id="49234767">
      <w:bodyDiv w:val="1"/>
      <w:marLeft w:val="0"/>
      <w:marRight w:val="0"/>
      <w:marTop w:val="0"/>
      <w:marBottom w:val="0"/>
      <w:divBdr>
        <w:top w:val="none" w:sz="0" w:space="0" w:color="auto"/>
        <w:left w:val="none" w:sz="0" w:space="0" w:color="auto"/>
        <w:bottom w:val="none" w:sz="0" w:space="0" w:color="auto"/>
        <w:right w:val="none" w:sz="0" w:space="0" w:color="auto"/>
      </w:divBdr>
    </w:div>
    <w:div w:id="293292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github.com/hamstwelve?tab=reposito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abdulhameed%1esuleiman%1e2a8112261" TargetMode="External"/><Relationship Id="rId5" Type="http://schemas.openxmlformats.org/officeDocument/2006/relationships/hyperlink" Target="mailto:ab.suleman22@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Pages>
  <Words>538</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Abdulhameed Suleiman Bashir</vt:lpstr>
    </vt:vector>
  </TitlesOfParts>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Abdulhameed Suleiman Bashir</dc:title>
  <dc:creator>Hams12</dc:creator>
  <cp:lastModifiedBy>Abdulhameed</cp:lastModifiedBy>
  <cp:revision>13</cp:revision>
  <cp:lastPrinted>2025-09-02T17:08:00Z</cp:lastPrinted>
  <dcterms:created xsi:type="dcterms:W3CDTF">2025-09-01T15:04:00Z</dcterms:created>
  <dcterms:modified xsi:type="dcterms:W3CDTF">2026-01-23T23:04:00Z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d9115f91-5117-4d78-9ead-6a3ac8e258e3</vt:lpwstr>
  </property>
  <property fmtid="{D5CDD505-2E9C-101B-9397-08002B2CF9AE}" pid="3" name="x1ye=0">
    <vt:lpwstr>oF8AAB+LCAAAAAAABAAUm8WSg1AURD+IBR5giQb3YDvc3fn6YZZTqUEe93WfE8FYjIZ4GOV5nuY4nKQhkmdZFMVg4oMJNM0CqWIZRfxTwyevTl7soTjPTmTvWp5wUys89i+MIDlEj7S8ZpuQkAm4W2k3Xxfz7BV1KyuIjw9igU4QqIk0Hbjmyicvs2djchthY4i5rIN62wWLtkx4kVfQkFVlBhoN3SKFwQJJuISmYBQMnwOwCIIQ3Jnra+JmScN</vt:lpwstr>
  </property>
  <property fmtid="{D5CDD505-2E9C-101B-9397-08002B2CF9AE}" pid="4" name="x1ye=1">
    <vt:lpwstr>HkhsR9q6VtO8edcTnqT2W7Ldp/Mzv8QL2Lg4YLyVREJ8IK47A3ph40/oHck3bjbEykZpr390QcSxMgqXOglxmdikDOKRUhqz+5waaTOP55ixKxV/gw1+aqH3TvjPn8aGFn08roStZ6B1aVydyxVITWHkMxqmdXyOO+N8Vm+L4qVTMVzc7QfQwIaYKDBpDrZhU47FfL8HwYEZ9uON6S9F2zj2YKIYXDMUpgwKDFRBPJe0Sl8PMIjMh2Md9C1rbpk</vt:lpwstr>
  </property>
  <property fmtid="{D5CDD505-2E9C-101B-9397-08002B2CF9AE}" pid="5" name="x1ye=10">
    <vt:lpwstr>U8TiTt23cGvcwR8lFSppq6WStDuP/clkD1pZRw5g9mWjYhrPpz2FoQI489+OT5XQ+pyItfHDv5jLtBA3yxr1++/3bzWBHdKWycwVenDIrBgpQajhs5XQZrPXQWA9c7pyvEMkd/KN/8ypmFCZ8CHdszrDx6JTHlDqVw9IBt2Gpp2DDdi9meiC+eCHXu0OWy4hKfHbz0PonM2QBrljCkp919PgB65nf7h37lEbiAHnf33Kf2xRto24WtINcwHf8VL</vt:lpwstr>
  </property>
  <property fmtid="{D5CDD505-2E9C-101B-9397-08002B2CF9AE}" pid="6" name="x1ye=11">
    <vt:lpwstr>Xl/L6M3K8FmIiz9zrb8oTIrEocKJktav1XeNKX78ULTIsgFctUi5uEVVJCJeE5NPucNeYwTCptZJABqzhRnGxblq9TZGSJsfCkCX1kzKDtCngR2E2uiwWMTxt1E8YPOz6RIIzcCKujuqSn2DSgxC1oqoJo/JixkaItkn9PaMUIgGyfmcYXF3aj3KtDe/YMGb66fUOFTPtOXYF2seAgEULWBJdjkSVrluWGc+d5gVbn9PRgx0XzUGs+m5aoezm5F</vt:lpwstr>
  </property>
  <property fmtid="{D5CDD505-2E9C-101B-9397-08002B2CF9AE}" pid="7" name="x1ye=12">
    <vt:lpwstr>mAJQVvDobgf6xE48AcqraWPAFiyC4Ttg0CrJYhYKIDatEgoO2cSqCSxyaJKjkHZqdyTVIZug4OTJI5ZBJ5HHECZHylpaJ3rNQfXtrW6u4Jb66v5HZXZ+rNNVeBdklWuFMdunidD7NhF6+6jr7ujfQKFXdINJlVOHK5ioLqba8l1fGRG/ofBJ0e4x+V8YVTyjvg8JNVfjNGHUoSbIxp/lsUYIKVzck9yNyztoawvU6vPm8zvysnXLPpXNHt+W7Bb</vt:lpwstr>
  </property>
  <property fmtid="{D5CDD505-2E9C-101B-9397-08002B2CF9AE}" pid="8" name="x1ye=13">
    <vt:lpwstr>ApnOn28eeHCAsnK4J+ynMe95pHoffwbUJADl2axPc49uXsl2/pFJfJ7aEKXLyu/jJUyVWT300ZrPA8p90OpoHCwLqJxtjcs/vZjdoIQjRoVIYu+UxEWv7/PEmo6xw8pMggL2uLZrBqsOA2OuxN1+tEBzsAntulN9vUrGkyMebc+Vm1SgJLdIpIpTxqF/VLxtYsBc0XwftlOQzAcbFkIn9pQnjk4jnOYDkDCpRC7IytfDIEQxS+uOWSPKnlQYthV</vt:lpwstr>
  </property>
  <property fmtid="{D5CDD505-2E9C-101B-9397-08002B2CF9AE}" pid="9" name="x1ye=14">
    <vt:lpwstr>W4r2kslsEefcU95Mw7/k5mFLSaF0Y09y/lsyeaDU0LUjgpJBu6ADWfhW6CORAt1eTMqqWwfKqgTHyXMHu/SH2bXF0SDfMiKDLVcOnwy6+p11gtKwK98BT0HN7n3uhaa6l7Utj05hauHzzYnHM9CBykntiDckOwUmBMldZqCv27evOAg8f7tEMpizn2onTwOMDEOqSZJMbin7WTpms0Of7yWaXyZy5X0Mf6oU5NASv4VqohDMPW/RZUIlvPoQY1r</vt:lpwstr>
  </property>
  <property fmtid="{D5CDD505-2E9C-101B-9397-08002B2CF9AE}" pid="10" name="x1ye=15">
    <vt:lpwstr>2vn/EIvGAvf1xjyhbFg5JUosnFvYekWajKXSykRwiiZpQOaXi2/Txy1MRQBDiw4Uz1oezJiXX9Qj8mM+6upiCsDrvItQgRUhUAmctoQCYjz2h/5mf3+efR40TW5E6VMYWc1gNAWjYhDwHxP4eP9wHJXh8zOdH77mvNS6UXLj1n19pjKKFtO7OEND9V8H5wrz5slk2oIPS12L3W+JDFjSqI+mEvv6jHtyDza5VmrnRP2kk3kfMtcCKedA21MenIR</vt:lpwstr>
  </property>
  <property fmtid="{D5CDD505-2E9C-101B-9397-08002B2CF9AE}" pid="11" name="x1ye=16">
    <vt:lpwstr>BQfWFac3Axey+uWTH4xWqtL+4utjk+D17pnYbYqPzbbHCZw1PS1f9BH8feAC08Zh+82Ln4/zRVIHO8OuQ9t8t5ZLzE2AvSrp98HceJlIuwD4fH3u11fw1yUGelnfyW8/1QeucY2apQpqx+vXzS+W7fFbJyssEV3TGBJu2kjDZJ9JW+6QbPZB7W5H1hrEYSVaubrGsifPXzYLPpzn/J54xw1KloBOBZnRHTlfXYDHT7AkXq/sPef56OBWm5SmTA+</vt:lpwstr>
  </property>
  <property fmtid="{D5CDD505-2E9C-101B-9397-08002B2CF9AE}" pid="12" name="x1ye=17">
    <vt:lpwstr>Db1tQb1RzGTtNNf2TX1eHtjSKScaCIFKQdVNJdD3YZuKpCaGO5le60n1FIaz3sIf9kB34DD0kCvAqXAU5dEU0ZQHgVDDyFUhBHdSCKSRxXnLvGH9vXgyMqygltWtmiUjBC/JAnrXhT2IepzUaV+uCHObuqCg+EeP+tPsTm+kNOmX5fO5F8yMuU7FtNk7Sqps2cLdnPO0LnVdw3MxS6DWVTEsNAqrAGqxigNhpU41uuYyWIn+sSn1GY2g0To5dx6</vt:lpwstr>
  </property>
  <property fmtid="{D5CDD505-2E9C-101B-9397-08002B2CF9AE}" pid="13" name="x1ye=18">
    <vt:lpwstr>K3zMdQgC1Ak7yL+2bZXRaA26Ca2RGmSE+EhsOEe1E03sa62MtCpotaoSTKnynlAbW0R0JPVg03YO/AOnswvMYKJxfe2kEKdIzXzoAnIqsDn31PMBUiDz1mwiT9eNn5DBkdOKY532zt/Tbvy1fh856WWNy1MhY+ZhlG1GcKepnuFDaNBfBy+0Uxn81c4DH9Efk1NSxwJ9P4yAryBTGJU8mHEkqf2mr2kthrReuVCPLRUhvATuCP1SX4/orOQSc6n</vt:lpwstr>
  </property>
  <property fmtid="{D5CDD505-2E9C-101B-9397-08002B2CF9AE}" pid="14" name="x1ye=19">
    <vt:lpwstr>NP7lbLa3op2KQLvyCZWubNF5YIk5lPBWNubs36UHj+6y7V0B8I35PEgdmtHoYYodwVHRtTkHIWlgAfkS12bPZcooKh3wG4CZ8/AECQPwT7W2++OsOeRC6G7xgkGJcdflS4SM72QITcgpKaug9gyo89kX8Wiu11pklFGh4Q6zvmQcrGlj58pGIcFxax2w3e0klJGtW4kOjfx8Z+Actv+N7NEVPKHkdTwfOGR/XoYuoMgHlRpWA61eG3vn4qm4mkV</vt:lpwstr>
  </property>
  <property fmtid="{D5CDD505-2E9C-101B-9397-08002B2CF9AE}" pid="15" name="x1ye=2">
    <vt:lpwstr>VBww67eTkwjnSZ0wAFeYU8utd8hRO4kB+mdRxVo3opKJMfEQRg4OrXc2IhpyxwyDjVpRFCNhJxhIMijsDOJqlMxIpFCgJVUwKxtrK3ihSL5VqosdMqcApLrpR07zDIMIo0i4mje0j7kicOXxFgB7q0PpjEfY98HbPiHxSwfCvQMMmQHG5LxgD93JK0LwYhr/GAA6mT1kExNHlUP3Rx3GQLxwqgA96VbwnWE+15dIUObEV7rN0uy1vmFbbKwGtel</vt:lpwstr>
  </property>
  <property fmtid="{D5CDD505-2E9C-101B-9397-08002B2CF9AE}" pid="16" name="x1ye=20">
    <vt:lpwstr>7yqKQcOKtQ+ZCYpUeZEOjBA31Bo/dIYFbZQHF9K5EXN5LKKDY3jtVRWZlNsRk7wZ1zLXnUxkX8tBFGe0goSxVb8pSZzYmgry6tzmbXtRfKcqieIkklHvovkewXnfrCIjrC96P9HkblJ4OWTb9l4jcp5Myt3DyeVxZ3YUAtGejozHYeL0zoUTUQU51aJf7t5ataHkDCmEPuw3jLou3Kw4UVFPFvwQApZnxlqE5jdSILV5fOKMEbAhZ7o5jsFpK2B</vt:lpwstr>
  </property>
  <property fmtid="{D5CDD505-2E9C-101B-9397-08002B2CF9AE}" pid="17" name="x1ye=21">
    <vt:lpwstr>X3cBO+JgJ3xbvkNeAJ+nRdcGmWQumsYX9NFCMJtOuFt4vJFforYez43+zx8E//2rEmP+JDSSjSFK/nM/aCvnj9RLScSXupGir5qOIrU2hEdsovacBG2GwkjVc49F03dX0ldB//eF5IfKp6UchC4nquVzB+87QjrAnkjpL4re27JGNbhlnqKCFOwily0PiT97IPIEmsgy6IcMNuQB038qDHfsfAzTYJN44EWxd/qqsd9dXYZDHEaak1FUv0MuueH</vt:lpwstr>
  </property>
  <property fmtid="{D5CDD505-2E9C-101B-9397-08002B2CF9AE}" pid="18" name="x1ye=22">
    <vt:lpwstr>KLSF3XgZdVFbbvXTvIYxEpb/KCGcSJvfpgwX8N4zHeabGXngS0uCLSy8/MrvreMpN8SXPBXxC7YDWy5m9teSNbhkPlRGAxIhw0Rz8iXhqqi2Tap9VFjeTADPEVgm1mz8qa50ZX6VUe6QHvXFKHNykQXWzZvq1S6Nix6JFvZjXIuVzaU9jTnrruS+AJSxufr10sTfWqzLYgcVe0bA15jiLRnJQghmSVBTQIO5bVa/qItwAEqT6U/gH2DJB2ocCtU</vt:lpwstr>
  </property>
  <property fmtid="{D5CDD505-2E9C-101B-9397-08002B2CF9AE}" pid="19" name="x1ye=23">
    <vt:lpwstr>JN2iSi3SwyNxYO1CQW1gV6BtdnM3+EtwttkctSPKhSTVPa25yclrPARtIlMsoNKzNtLOIJsM4hXHmh8FR8GQHSPiBV9F3tMrc94kgQSpdM+CQREbj7hXwu8h8w302Oj+LgEMku9bwXmbaIuZUQdic8mz50aI32o8I2CJ0yTvAii+xdk/RCIPtSWXqrFxaZdKwhwqtRBVVb90ijvuiJRJ4JPQOSKt0GS6PecXKlacGRVca39wF38jVcTBBWV8IZ7</vt:lpwstr>
  </property>
  <property fmtid="{D5CDD505-2E9C-101B-9397-08002B2CF9AE}" pid="20" name="x1ye=24">
    <vt:lpwstr>iR1iYjE8cmZGloN7ENpc5cNvcw5UaY7Ucb7tkvuMWy5E5Z3yh9N+H7BSe+HqftuQAZRfc6d7UjVLg3WUV8wFP9j56Ucddex76xBrgpmImkRqpDiEwt4ktK6mzIZstLy6c4GmXrIwUixWCb8H3l/bWtkxr2dZdUjRAhncdY4M4Yhx6GSt7yZV4HAVCeWcbMoLOeyeLH/4YvxV3ufRmbzU2imFlBUvFNCR9El0fY6m48FH5NR/I9JwfWVL9y8up05</vt:lpwstr>
  </property>
  <property fmtid="{D5CDD505-2E9C-101B-9397-08002B2CF9AE}" pid="21" name="x1ye=25">
    <vt:lpwstr>sV9Q3Y6Mepaet2YwIg5awSjZoCJ7jA0etkUiWlyPJGbUJQtSVs6VLw8ZuS39DZZfy01yLsT2YTRMUR8Rljenb8vOavBraRCvylxbZRpuxGZKDsluY5/S1jhAwzK8FJkDCphhETmFG7go3awoSNB1AL5LmQqt3NXzNCLQSAr/jTUtOVje1JDqa/Y3GBKLxJ1EQie8G/CwphqITo1SgCBYtaF0W/xzT2YvvPMua0x+nSHDdZZRtPuFeNE8wlLpPnD</vt:lpwstr>
  </property>
  <property fmtid="{D5CDD505-2E9C-101B-9397-08002B2CF9AE}" pid="22" name="x1ye=26">
    <vt:lpwstr>ILahgmJtGr8Yiv3+B1/nYkePLj7OPo26UEb9ZimpexPoSgC0JhXaEK5/ROGi+1d3OCifsFkm9B/SYpl35pk4svKgE7hy9pmMhtgeR2lRWPcLxiC2L+AQtMFZaYz150F8xXwRy5mGGop2w78WlLoUlqd7Bhl5QyJ81V33oPfWLXKEoPL4lhPWqTkT9u42bvRLxdS0HTp3RtW5iDyE0v+qkzP6vZlqhYVoPcynqI4PoEjwx06N3VxWu+TcyyzLRw3</vt:lpwstr>
  </property>
  <property fmtid="{D5CDD505-2E9C-101B-9397-08002B2CF9AE}" pid="23" name="x1ye=27">
    <vt:lpwstr>0B8K66Tzrl1HM/BdbaojWzOF8n4gIKwmcOn+Pa/obEdhyrcMsm9Wy0nF2ooiGOXvcForEjNAlbfAQ32tr7kzZiVWlXL5XWeriX2dye0B7/v6rhfVp2T0P2BP/WhiGjuGFqsFvbSIYkzfbHi4tVPs0EYaqErKq2sfs/aW2cfViUW7Qcnz3aEGs6USM69WbYGbDLNIQ3tZWWKWsUEkLGmH0FJIon6oD/VP0O02nyGLCaPiCPhO++9stX7S19SwyjV</vt:lpwstr>
  </property>
  <property fmtid="{D5CDD505-2E9C-101B-9397-08002B2CF9AE}" pid="24" name="x1ye=28">
    <vt:lpwstr>x1wiDjTPD2k+cPA6UZclxm/XZuw1J9yvWbSVtfj0bduvfeVrHyyA7MnXvonf2rEWQsjq5QPyFDpUIKj8bVsf8PdWJtxpIauWasVWCXZAPToCT6+bNaEv9rJuI0wEL/kTG8KIOPG0RzXcAXkOvPsxUKKOPPHbRmwM+1IKCwdvwwqSNmtXD7fwSICA3KZlA83SqstZNA+3/EKVsVE9scwLzCX/Q3JdqLMGLGpgM/QMdXc7RCANN/tn2cHhULizNRx</vt:lpwstr>
  </property>
  <property fmtid="{D5CDD505-2E9C-101B-9397-08002B2CF9AE}" pid="25" name="x1ye=29">
    <vt:lpwstr>PE5JM1LrRjhtxNDLnB+uUNDSW0L8Cnk8EgAa+5fJJ5jCDTV8kcGEmo5j5f2NNxmk99OXHbL/XVRd0NtZqahEZ+ZU7VWLiKe8cKIOlG8UVtXFm6WUqO6Q9+WdmuyOr04F0wpeuh8KCKw5rSNI9OoLHWTUD3pjGZ8OoIFYU0R7N1c7kaG2/vxX7xU6ttPiuGZfALLJndmLQUJBGkIgY6S447+Fu01FjocXGzdW2JUd2oypybuhARud+wGi6/K4Bgc</vt:lpwstr>
  </property>
  <property fmtid="{D5CDD505-2E9C-101B-9397-08002B2CF9AE}" pid="26" name="x1ye=3">
    <vt:lpwstr>NvZeC3QmA8zQ8zxAM4Dcu/kCZOQApICR/GxDJJxwwqDynNOr/Jo2TnJVLcuuU2KvOceQ1Iagp+A3jYY1LDEZdFW59282S3dRaX05E/x41JIK7+I68ly+ZAbEVg/8LeyTaWQbfCr7nHdm4/8meTb9ennOs1Q+5G9qA67BqqJ0LrNjNjFUF5YD0+RghoWpn45S5V2Iu/ZsNPA6l2oUteG1Jzs8PM1zLMAklxkj52CD4p6PO/0jBxviNVGzW/XUXfB</vt:lpwstr>
  </property>
  <property fmtid="{D5CDD505-2E9C-101B-9397-08002B2CF9AE}" pid="27" name="x1ye=30">
    <vt:lpwstr>d6VS5tjO/3ROsIboK0pIdFzxahQwrIb5YYS3TabA6tlUssAMpk5OCwCpGrEue49L0v/3d6maDJhbGqGIA7tiF7Fr6OZLSd+yR2AOfm/LErT4ZSR2C/3k0IzpbgVWCgae2YPTP6UhG0rPaxiZv0ndOCcT2UqMYgurchvl5aeHuxraiNAUVzfps0UjnNolstKqpDcOBkQ+xvFfVFYJlbuaYvkQoxV1ynU1V113rSsrLOFAqiUY+uQ+hmPoRlSOwkf</vt:lpwstr>
  </property>
  <property fmtid="{D5CDD505-2E9C-101B-9397-08002B2CF9AE}" pid="28" name="x1ye=31">
    <vt:lpwstr>4wB0zynrEgAp1gKQVSgVixKn6WK91uEJHaCoZItX+gE9dzvesxV8kyNqlw/BOt/aw5BrU/+UrD2++KiMT9tC2jG8WEGIs7UA5NP6vFEaF8+62vMkhBGFlADfTz7OAF8xfH3c1RzHi5J8dOfB7+VB7INPU7gQt4RdAEochtDuRmyPTyz359bdxvw+yA4ZDED+OxG5wHuBL4SVnk3ag6u3Lle681uBWGAEzu0uy4MqPmF98L30qNGKCHsCGFDwXEG</vt:lpwstr>
  </property>
  <property fmtid="{D5CDD505-2E9C-101B-9397-08002B2CF9AE}" pid="29" name="x1ye=32">
    <vt:lpwstr>hCa+1+M3fTuo3gt0gWzAgioxyBuF+XRWvS+0hzZl7UUMUJ+4DwNJS09Q/UXB/qN8CCYD/b39tbnDjIO3iCXYiOiLLJQWNHXTk4EHuMwGmyE12NrUHCTmnzQ2QW4o0vcKwChvDKDbg8n4vNoCQEKZkXU3IP3KjOs1j34OCwaXfsMc3k4R1VhdUDs0m9cmkWKv5XST8VYwxg75g7F406FXYwwxegGXU0n35EWrLwmmyrlO8u3Brazy1GF56/FCFn8</vt:lpwstr>
  </property>
  <property fmtid="{D5CDD505-2E9C-101B-9397-08002B2CF9AE}" pid="30" name="x1ye=33">
    <vt:lpwstr>SV/q4CDlfVEA40gdQJvMHekMpCpWIsgs4RDjcipPjngtHtEDXrjgV2U62qt/SiSco4FAgR5D6+qSwHNSmgrK9CPeD3MdHSt8FC6I50mqG6SdP73MJrYA1RtomF8QuV5zfE/g06Pers3qbUXHaOdndbSvi55H4w/cJ89sNbGZGDSUHpoiCyO8yz1e+0H1Sme3arkzwQUdGKp3N33qzCBeBhGAJ5IWPIOO/BsSnW4HQDkg9Oh0rPBNYvpD7i6SUZ/</vt:lpwstr>
  </property>
  <property fmtid="{D5CDD505-2E9C-101B-9397-08002B2CF9AE}" pid="31" name="x1ye=34">
    <vt:lpwstr>rypWZgvRqXLiASlqNpp7EkCHbtQ1lCCNZUQEp+OB5jKTQilMNgx5rNwwjnbatc7x0psqDJ2omoFj1l4CdUWOZIe+hyFiSlS/wDqZf7pCKkyd7hiG1wFPX3EsrgJ03kgrDKlyZEoeHTKTvb3VX8CUVwY/nRwRm5yFnDP011IRiG9PHuXgVmhIAK4pmIMNRX08f8pkTwxSg9Ly2kmN+CvWbg8e0Ef916nNlkVkrlOzsE7Qit4Pjfle6jy6EX+QUVT</vt:lpwstr>
  </property>
  <property fmtid="{D5CDD505-2E9C-101B-9397-08002B2CF9AE}" pid="32" name="x1ye=35">
    <vt:lpwstr>ijRile1JBhe3D9pqiF78bfIkoeqE3w27MmCmn7EOfU2/5oqbRauHyy6vt87ZYOy1yotiHJUb+BfzTgOFlfQpwcCwMTXR10EhOL7r5xoFAgdul9+BnwRESDaJYow+8NmYKew3dAW9pjLaMWSYnNmoAOn4c+UXE52yUelKoWdrrWeZ0e+b09B4EXfpACZIZmR5q3lfWwFXY+N9FL1/lE/DI3w3ieATSjJCxd+hKVcQrHhW0G6263sVNJpw6gQFica</vt:lpwstr>
  </property>
  <property fmtid="{D5CDD505-2E9C-101B-9397-08002B2CF9AE}" pid="33" name="x1ye=36">
    <vt:lpwstr>Kjs4e/uii7B7M5pVeK0JL5q1+bTW3vUZEzzvD0k+9JAVntdn+qIJHOlOeee665w/7fEjnc50XIST8vLJP1o5JlDj9AIHDzZkdWRD9FUqlHRwDwxw/3/XZTNXJvGkT4jKAxvVo5VAo6RcN2gprbOeK9cwmbu6YEnWq0NlnCOlXoJLLpscp85ii+TZKf+j6xOFP83UxkL+y+niwT0nmokE/tKo6h16Qi+d2OluGx8i226fkgUX0Ioqqo+dvvb149t</vt:lpwstr>
  </property>
  <property fmtid="{D5CDD505-2E9C-101B-9397-08002B2CF9AE}" pid="34" name="x1ye=37">
    <vt:lpwstr>digPryU+N/Dd0nUTRuBUPdwioi9+N64GPTHBB+yCYTRphepRm1d3tGTBgrakIT4WfS138BtShODwlTPIVWwrjxcOFQyjExjOYBPrOLD5fe+uXBoIc/lQHNJ4Lrap2X5AJadRgxIJccOWD1quesGhTvzEO9CzzNUgF6yYFet60A9GT6dLcVrdT2Xq4CuAyFQ5gMPddBF7hvO4ETJskxFAa7Y/cz6FI3eJpmMrZiQJ9s1AS7ujNutTRW4xfXzS4YE</vt:lpwstr>
  </property>
  <property fmtid="{D5CDD505-2E9C-101B-9397-08002B2CF9AE}" pid="35" name="x1ye=38">
    <vt:lpwstr>VgEK+KM9RvuuPtnDddajt7CZlN3Pqy56KAA3GhePoq909KMKcLXDKmHx3Q2oQF1yJobg9xcWFgYlAusLYxxOEpELysBD/CSiQwkLGFDKeVlLIuNQ41x+Wj5L4t8iJNN6VeHhHHwCGGpr8P8A3ul1OsI0DhvJKjKSE5Eor4z65cXHC4h3jEroT6VPD7NfIt0g8Ub4jiq9mnWaDT+tkj4DSrENQ9ZHp9oajAFkxUe/nJizYBnFjiLLK2WPeCAMFtr</vt:lpwstr>
  </property>
  <property fmtid="{D5CDD505-2E9C-101B-9397-08002B2CF9AE}" pid="36" name="x1ye=39">
    <vt:lpwstr>sa0kx/fNgn9p+w8GT/3sbhtLmkwNeKsMvOmawGD8z0jlzxNbKHqS5i54Ahe3c8dF7niu10QeJLUY9tmf5naY0J/74p2Yf4VHORjM9uaRoKJ7bIQ7TArs/nE8qMqzsGxGgm/fjUjXuGQ2zPW8tExUQsI+IGW5GxfrYVa9OslmZOECxq7CqMWhmoXn/CNr8xH6d2/K9sFuFnwxldl3k1764usCStE9fIX9SYpenaXwkmKw0yrDfhOF5UYh6xWlG+H</vt:lpwstr>
  </property>
  <property fmtid="{D5CDD505-2E9C-101B-9397-08002B2CF9AE}" pid="37" name="x1ye=4">
    <vt:lpwstr>1j0/AFkNBrNMmgikJyW2iy5FXrZz2yrNqT/valJgKBMVsh3YqEMOmL/lnO3ryk9wb9i/O97dMfq5sEoMP21dZ1+0WxzfqpSkW/3Dtt/dwUFKdQDLtkcr18eRq5yqnLrfWLAhql5AcaBnzWzhbj0gwzkpkaFznW1zuKEFEVSQHOVMVGim5khG1lcHY2m+G41nnlLR18zExLBhSXNUUjSCrx8HArzDfWPDAX9lXOMc13V5Mbw2HiQg4UTEYyBkXuC</vt:lpwstr>
  </property>
  <property fmtid="{D5CDD505-2E9C-101B-9397-08002B2CF9AE}" pid="38" name="x1ye=40">
    <vt:lpwstr>xqhnWwzQcqFoqUn4k1g4fnZb5wfJtFedDXrLI7TDFJ7kvCZFR3T9x4JBZokV7j0W/u4HwQWHTvaoym1+aoG0MIrX3wAaDB6sFdC/VKnyFDvexpgRL7knnOg0qL7ZZEa7KwPzMwpJ7yfJP5oxzLSZ0IyBfWHGZgungLbanQoeRtNCVugUWA6QHsV99yftflOJqnK4QQU9AN74DdR24Ja5rANEmSDIPIbqNyHYwQEtBOB6ey1FZ/S1YQkAivGkuk6</vt:lpwstr>
  </property>
  <property fmtid="{D5CDD505-2E9C-101B-9397-08002B2CF9AE}" pid="39" name="x1ye=41">
    <vt:lpwstr>CyfkcR1xqYHdCi4Eq8UEae8ADGvyqlaju2c6bm42ml+n/GCttGUw2QKy06rVaEzQbfq2XP1bGcvDYl9ZQ54MhfwrYgNWVcGMN+QzE8aX6drQkIeUMmqVS0eWP+8uhabpejmq9dKVmG4xnyzOW94TPwSAqSGta45A9SYtN07uiHbZYdKinwwxAihAbg9mbV1+b1P4xzU44ybdQ/YclLHd2TsKgYaHM1xTXPaQRmZ2D5UJjR3xaQ3ndiHczWhLkB9</vt:lpwstr>
  </property>
  <property fmtid="{D5CDD505-2E9C-101B-9397-08002B2CF9AE}" pid="40" name="x1ye=42">
    <vt:lpwstr>O27qXeHV2e3oveErfLywBf9NU85JqM91Y/bhCNTwaphLbHsVMYaGBxKcGCTqdU+Q2/K/2IlL2asW5dnobu4crSuKRgWKh+VKIEkFbH6Xx/NNVhpcNzl7BGZjfPUCjblqhCUVZJ27y5T4KrStY3KCB9oqMbueCOkH7z0IlyVlPkd5C7VPdYcUVMjBtrB3pNEh3Flf0hxkoh9sGxx0MqPoztEH05TVDT4LD8ABOSMkqULAbqNP63roSw6hngs2jo9</vt:lpwstr>
  </property>
  <property fmtid="{D5CDD505-2E9C-101B-9397-08002B2CF9AE}" pid="41" name="x1ye=43">
    <vt:lpwstr>g6N8hoXoWUHLGV2iOBmJEooTICo6EpiIVjIUekS2XZOlpM49/rTYhqKmkI5256weQpwHxA6P56wGqVUNICrYHGtv7Sl9I+yCb9oQspyispV4/ny5WVoZ+pYB5OZkM9f36KvU1BlEIvrkvsl0PYvBXSF8tgkq1FOvUz7EUDfPEI4431i7ud6Pl++EDevWhFX2x2YLLgNisFer6VnV746MxYEw599QCRzYo6dxhkYzHV0uEvVnC+/qVMvbwIDfebu</vt:lpwstr>
  </property>
  <property fmtid="{D5CDD505-2E9C-101B-9397-08002B2CF9AE}" pid="42" name="x1ye=44">
    <vt:lpwstr>3vu9ZsySYfDzjY/P3QbCl/317kLj6+uSuFX5ODtkZKL7W1fL2nlxCctpTtLluyVIekGDUyc2Maacl5vE38mWMXjOVtPSSyvu3ILmNrpQLXOtdERTdKsa8MmzKp+RZdI1EBiu3RbOF/+ZcqKWPfU2jKm+I5zMQkehQ9OQieFqzh5ZMWXiIb3qqOGt1cF+ta/YPhfDDQnjT58jiVIrYCZU+ihaj5TTxy0ZkFglAtMcRhJheZNSZmOpecD5guEjIgc</vt:lpwstr>
  </property>
  <property fmtid="{D5CDD505-2E9C-101B-9397-08002B2CF9AE}" pid="43" name="x1ye=45">
    <vt:lpwstr>nrxC9G7mLhk5iNyyhxQGDRnoFZY7Z5MIicIK7KrgU5ZJTMIDeIAriLkdI/IGdnncxq4ZFLQKKNSQ+kc0Q/iiqEm9HVj+LQQvSB6ZxKQaiM3hh33p3GB7CSvATP9hqZLKUfUoZOLA88Q12D/HRU/pJrGkfqPAG2sT5WE9ydGd5eC/5MxG5bhnyMDuDSfQNDJg8Av066yYfwtYk/mJuradyMDrafaBdMJA8aMrnEI8fccrtoYiRX32L1iN4ApjJsI</vt:lpwstr>
  </property>
  <property fmtid="{D5CDD505-2E9C-101B-9397-08002B2CF9AE}" pid="44" name="x1ye=46">
    <vt:lpwstr>AJwiUBHpQDqeuDi8Hc9U0A5P2F09btvx5qdJpnVg057ax+orSkNIpnlMH/B/fyg9qk5kjVi0NpdPmv6osJrIkMfLeNWJyVaxFEmxqenwZbHGi/C/rQV3PlsdMKRexsRPzrEqlGiczT7hbJ4va4NngpptEgk7MxZRMovpJugTv+BGL12hSwn2pUuA0+Qjly6t/oNJ9d386ZWyqZ6UhBbiMb8WHh9SIEM6tTFdQv8LKmFTVkHs63XdMrz1TyJu7MU</vt:lpwstr>
  </property>
  <property fmtid="{D5CDD505-2E9C-101B-9397-08002B2CF9AE}" pid="45" name="x1ye=47">
    <vt:lpwstr>IBg+e3v6zJAGxsLMYx8TJC8tv5Uj+HD7O/dObDJW+9OxmeqA+TP9jSQrac/gOJTtaSK4teJrWCAjt58je9mSfYMUAviZ3evX5yyNvTwdOWl6YECfZyFGJd5HjDtAubBwtka2GatTLRkQqcIVlCBxzrg4/9K4VdvrvcmJbIRlkrlx8WUeoNzcSCGxsDAYo8D+bY8HKHKaA9hfKHOsNZ5Yv8yPX0E3rBRWSIK/f9XUvr8B9tgfhMlstAVW/9Y/YsL</vt:lpwstr>
  </property>
  <property fmtid="{D5CDD505-2E9C-101B-9397-08002B2CF9AE}" pid="46" name="x1ye=48">
    <vt:lpwstr>iq+kRcP5rAFhl2DoA3VdMhGg628OW6UhNksjSTs9vgS2Fwkr1YyGyPkWAmbH9yWT4OO06RJMKS6TtguZB4vl7FkZQoiqn/xu4Sq2hIV+ix9zdMAvcq+UQ3kSFvlAj38CAoP4oo7shpY4BUd9wqsJvVINmb1lzPMQOkv0nzuXAYZt9oF2RsonN1LLToT1sw/M27EygeNNAUnXs8hvG6mgZ146LTD8yjcdeIMynRT21vFCEp39YJLIYvwk+ghxmJW</vt:lpwstr>
  </property>
  <property fmtid="{D5CDD505-2E9C-101B-9397-08002B2CF9AE}" pid="47" name="x1ye=49">
    <vt:lpwstr>L2WsUETSOpoC7Gj8xGOmK2G/l8MM6qt/E9pY8Z6wtPqst+6Zglivpq4F6U6rRor0FSaOdWX2Si7aEuq5Sekd90YtMTXu3FsmllUZBWX8xRNtCM0t8IUEbtJW/fnAefeYBsg1Fo8yYC9AnOzyle2RZ92dloah6u/cFuZSeULM6vH1tidJFd/uppYoJv4dW3RZgaKYipUH6kzG+H/ygDWIVf/7pcLe2phi1z5Tj2edt67sakJ0XOkN2v/3IGrhtt8</vt:lpwstr>
  </property>
  <property fmtid="{D5CDD505-2E9C-101B-9397-08002B2CF9AE}" pid="48" name="x1ye=5">
    <vt:lpwstr>xcSKidvHp5ODjBSuCJXpoWZY8FfDarTIHt2Iciebny+k80s3x+bFje/7MnydnfJPl3ZRYO9TcIfD5zjMpT++rHkv0W8XaMo9ygVau3uUbWUdICMFjUqTTlLVmLkUkhI8GxNfHf7xS1wzyvvzzqg9byl+GPfXyomc3U7RhL5x7Xz5U0qnRfOQa5Q/Jb2rlTR7tfnMOtXLKOkSDh5koEURxWtZbt/MPjL5+BDM9HdR9RkjYFDIc0gwIS4nxyuuTHc</vt:lpwstr>
  </property>
  <property fmtid="{D5CDD505-2E9C-101B-9397-08002B2CF9AE}" pid="49" name="x1ye=50">
    <vt:lpwstr>ED6cjn+fLfcEp02dPn6vaT8XTsp9k5JY/tiLRbyL89+Sf58GwADBa2mJfNyc6zPzFl3DhxOQUVC1TMISWUW8T4rdDhR4o1H7wS8j8RH4fri7e1rWFlQmfrC9a5oPVFF7XjogUoE11YS07BzWFOgolqBeIfnyKo3al3WsC2hdc9SfrQ56V75CoO5QlqFcGQ8UmdBxKKTqUz0hee62l8HSJq5wKk+kefcRiQFeQDrmD+hW+WbVd29YaFSnuiJr45b</vt:lpwstr>
  </property>
  <property fmtid="{D5CDD505-2E9C-101B-9397-08002B2CF9AE}" pid="50" name="x1ye=51">
    <vt:lpwstr>aZvK1Sfj8rGDCNfa6EpZ79nHkw2R2MFr5TuXNJ6zJeQPY07xOHqvHT4pbfRWHHgB2QrLTmAHuor8dl1T0qmziMBlmcNI+BsO4MTAzeKt6y1DU//HRXhy+T+iQqPNbjmFg35o20WwcBVAAOcpKb4djMDZx9CPbwEVH5xZleQyJiswYkEvzwAvFsL5moGXTK7jYPXev1SRWS5+UvRUUiQvcr7VYNHQA09RLhPJTJ72kbQPffe7w89WW2KTBKZQEWk</vt:lpwstr>
  </property>
  <property fmtid="{D5CDD505-2E9C-101B-9397-08002B2CF9AE}" pid="51" name="x1ye=52">
    <vt:lpwstr>jpSeUkN7vrTn31GL55BHQqHaCl8icF6e8rf1+UyA1b1uefTn/glih9LxzjwL1X6ufaMxcCCv9xI41Ux6VAKE4r1mIqs3U+ibHZQCXDTTLFlckYwL4nhWves97RKI8dokrDXtNQXE6xASezWwYdq/z2EQk5N3kJ5afTdYuoIk50mUIx3T32+UMc7HZCKO9m7tMUC/F0aD99tYl4TIwU+C/im1sNqvPDiHR/f4Ubxj56qtJP4iCdsexY87YlHngE8</vt:lpwstr>
  </property>
  <property fmtid="{D5CDD505-2E9C-101B-9397-08002B2CF9AE}" pid="52" name="x1ye=53">
    <vt:lpwstr>xrn8uNzH4zIRysDRK6Gi0gjBvbcSbGuZNNHk9idfz/q2LTVUfeYdkekX6sjno+wkOWapKOSm+V2j5O1h0AVScWqdOjoYdsmtr3gAVEPhd27EpmncrBpsrnMRP/fRbLETF3TSOCnRrzJxwfXWq/uXw1QVecSfkj2gONaKeMPydVVFzoAgep36i3Z5OwunuUQKRWmsgGtS49SDbtDO9VSF8oeO947F31IOYuTF4r27+GhAyB20VpjOfIfEebMfiJW</vt:lpwstr>
  </property>
  <property fmtid="{D5CDD505-2E9C-101B-9397-08002B2CF9AE}" pid="53" name="x1ye=54">
    <vt:lpwstr>38GVG2D8AqaNcnOKVB/30mreIQHkiMfbetb9X1FhtkEIfbijTUZHto8DgHUFpQH6k627FVGOOAEV5wlw55r9HkgHw19ClE0U8ORB7cbcevOrv9W0NIY27Fs2jPIRr9ySwh085vlXD7zP5s2buirSKUaGAtIA71bD39tfJPomGFbDjSQukwdIGssDzoPUkafl6Jtlg++iRbdzxhrU45tC/1BPchP4IhzxwihSl+X5AJOpp+14jwm3p9mz9Ud+d5Y</vt:lpwstr>
  </property>
  <property fmtid="{D5CDD505-2E9C-101B-9397-08002B2CF9AE}" pid="54" name="x1ye=55">
    <vt:lpwstr>l28HsCGtTDfLtog20zVFdNwT6JuZX+nIm3zfdftQZehaSnGodG/zslo/+/3PxQp8khe5oR7PKGiUmkrI1wxutVGbwocjuHpQ3tPlb88ItX4Z7c4zWoZNfJdvAMIJqTobZSrFxBKW0EIhGa6i0W468r4T5cvGtSOZRXqzLB6QEVtrUnMDJXOreITsnGB6HMZSxWvrSXjACtUExIoCSvEPb/Vcg0a1q5w3hXcAxD9nnXQ4QRWPYvVdT36/yj+qrSD</vt:lpwstr>
  </property>
  <property fmtid="{D5CDD505-2E9C-101B-9397-08002B2CF9AE}" pid="55" name="x1ye=56">
    <vt:lpwstr>cpUYlV8ROXpFO4OPDUh8RhAXpJ2nacu5bY7saPgZ9O04TVOxgIXFqmkZL5T9K6dzrn1CnaNDesfz4f6ocXuK6c92vbr8/ErK1r2+srxvkjUEYY29fOnEYI35ZCwCs9neaX+SDsa+J5o/PEjSuAidP79sA/PTJHgkgx8LyJ6A0TxPZ75n3TRK4v0EQQraEhScU7vou7YZYdEWz+NxtbeqIBvEkXN+WwGJEAL8BBjHop75vS4l0LPDvjnmxqK3TbA</vt:lpwstr>
  </property>
  <property fmtid="{D5CDD505-2E9C-101B-9397-08002B2CF9AE}" pid="56" name="x1ye=57">
    <vt:lpwstr>SVb0QUGnxaWG/d0SoedHLcfGh/25sCLCwvmTULkLtqLdf+ftUDAH1rakUGSIhrWO+O9zdiLyM7oPzK8IJaYsDt0Hy9nWq2Bh+yfNAa2aKWRWONdA1tVy+Gfaj4CmtUuQFmPIzBXa9AC2jG3Sl6qqI5ZxJLg1jTKH4ZeORoi+oroknnlqSYFDqu/Ado7zIRyFjXPbiF6s6CIVCQn9XECWM1oXpz419h9B0CihW4XvGWiYzimJAlrrTUpQVwc8u2q</vt:lpwstr>
  </property>
  <property fmtid="{D5CDD505-2E9C-101B-9397-08002B2CF9AE}" pid="57" name="x1ye=58">
    <vt:lpwstr>KRMEOvVnKeTKAGfxXK7thJgV+bQrikr921Zv0KZj4+ii2SY/eCR4OzA1DZHJem2LvkHjNgohONqy6/YkRBJj7yD9VU9Mgh1Hg+w7V6sKE/LJ61eQXd+CmS39NIRJlkfjpx/uCKxVVxOX4iJxEdJQlYYFoOAV8xkfvjaiSTcL6z4SbKvBSuHG4trd3OjH9ZBCXf2CxgmGCpN981HmNicchXMpSTFvSzQ/O1mZgSa+pyVe1sNXmVfjvtWT1nnCGB/</vt:lpwstr>
  </property>
  <property fmtid="{D5CDD505-2E9C-101B-9397-08002B2CF9AE}" pid="58" name="x1ye=59">
    <vt:lpwstr>rc5PfycI3tUN0y1XlQkDx3+8K7+ZHZAfU4YwMmuiRn5FUxAFj6/G8ToppLg9sAlcodC5RfmpuYkpCVvH9JkP/HqmubbzehNQaY202DOjJ8uAzN+r8V059LkRqewiB6twL6/s2CEnYH8w8+FTk7Xbp8xmyVdYZBZPc/YiPvFXIib+d4I3JTcYjC9rgwJrwW4YsB4zGWhZzSt0REnTcAFXu4Q9La/6xri7w27cfPb4G1aHntKvR6fhIrFyCg+U8qa</vt:lpwstr>
  </property>
  <property fmtid="{D5CDD505-2E9C-101B-9397-08002B2CF9AE}" pid="59" name="x1ye=6">
    <vt:lpwstr>SwWJyQJFlhdeUW0gXxuaicKDkPm8afYUKyu0bsd9wOjvT3OtKD9Ssmtj4RpCNzT8JMX1fZT3zatWa0vu7Vm3umYCIbqvVzXyEKpfIx09hssIxGDCopadnn11luZo+fZAMu1VIqoLq32ga/A1Mfyjv0mErWT8WNVvIsny/NgtP3g/9AyG4asF0M3wIxawCYZgWHRAOHCcbGXE2SemkOZh/3/vBr4qSxCFmH7Gwai2R/DCi/qanp4tEnV9zTFeXba</vt:lpwstr>
  </property>
  <property fmtid="{D5CDD505-2E9C-101B-9397-08002B2CF9AE}" pid="60" name="x1ye=60">
    <vt:lpwstr>VskIHLnRNgHthd79ABOhea2tkRDBq/W8jJvcS/uThLmOMRvR2uABGH314hm+h4GszUbGbD7o+m0C2RjhaLMVwmChKj0WJYW+Up3j/AaZhzkEmoivhAsI11dJTmWfNdDB4Idkb4bkncZ/m19ijDqQc5fpRVHP8UAJfBt9XO7ve96mmOH0HfsKvxuvXtzTfssnLvBkrCleJinoKctJxPTUjRqWT4PpC+AUD2/coq6uViWjyMd4RJefi83JKm6Nr2H</vt:lpwstr>
  </property>
  <property fmtid="{D5CDD505-2E9C-101B-9397-08002B2CF9AE}" pid="61" name="x1ye=61">
    <vt:lpwstr>ndFq+By3woE0JoR/YzuO4b9tA3HddwwwbNtzvf8ZQPJNUHUPcuLJQk5vx42giY+WPHu1q0Mjr6kaa7gASDn/OqEDb4LYA7v8Xa+DIQJtWtxn6m0pS5npSijAYpbmke1iTG2vOghORW9ASAjxfc6r5waoFEsjHSGftmy77D7tDNLcjOrwAdicu50b2qb9PnsB0jetBcetY8zfaWrQD9pUwO3pxM4vgzLK06vyRyYR43uf+5cgLWpMXaDL8Uv2sGO</vt:lpwstr>
  </property>
  <property fmtid="{D5CDD505-2E9C-101B-9397-08002B2CF9AE}" pid="62" name="x1ye=62">
    <vt:lpwstr>NrkN6UYNWJCkIui8u463Q4MJlnWPzTWtXHPdgS03PPVIlbP5UkCZ3h5TIOgAec1elc8fzywZP0G6clMCWPTqWXn5/nSEAO6oOldOWHdIDQosDsPRkc/Pkt0mLJ3j1HU23tVlQqp6mUqggH8f0VFiTLndYlopEejUd6r7bq40PmTrKmaJmZvTQ7RGi4eTSWjRcP2aLZMgy7qA9aPRh6SG4p+K5T9var8Lm8zjqrNdw6a+MUtrrbtrHAnuMRoKPFU</vt:lpwstr>
  </property>
  <property fmtid="{D5CDD505-2E9C-101B-9397-08002B2CF9AE}" pid="63" name="x1ye=63">
    <vt:lpwstr>HrmKYblFRQxFzJmDQm5ko/0/aBmHBHKRj7ZWo33+YIXX3oUS0kteSRj+DNabnHzi1HrzTZ4e24k286D4JGZdEimZnFBNqQzLYE09iHXybR/kQkV1fnBQu0nPqIVTkoVzVaF57lvIIo+Zk/mXyAgHdM38ey9iLteLaOM2OZFMYPyt7s1O0IPG35d259JKp/n875mDrhvqxUQrxA6AsiMZFM5RuXK4/7eZM5oHFrMUbnw/KT8xuJr2VEDcD++8LrW</vt:lpwstr>
  </property>
  <property fmtid="{D5CDD505-2E9C-101B-9397-08002B2CF9AE}" pid="64" name="x1ye=64">
    <vt:lpwstr>gvTpIGmbEx2brNj8zh/uE8sm+D4nj+dZ8A2bL0F8+OVylFfc5x9dIzC7ZnN44GFkUlPpd5gzQ87K8dunbkyRrQPV7yKq5CKaC7lxLKMZ1+McIczZqN5cnixsrj8g807AojUEIGlY3S9YBxiq1MeD6k5b3txRZJ2ECfoJl6CpwUGzOUXX1DbVFRjIozQPMgQb8BLtno7oMOpjf6oksLSoIyyrQu6Fj4wEEMMsIM1frL9vuX+jzWBDDeudakoqHyO</vt:lpwstr>
  </property>
  <property fmtid="{D5CDD505-2E9C-101B-9397-08002B2CF9AE}" pid="65" name="x1ye=65">
    <vt:lpwstr>/2ywsDKa4DIfL54giB1mpzBe6NoT5gbW/fuBmI88+xupUh0ZZxC6ouz1zZhZfNLkX4p21vsBUZlgTpY4R4rU0x3ixnMn39rbrO3nZj0Qo9Hb2NexFz4K8w7Q3wVadoUlvB0cQlZrMGwEOTAAJkCng+45nZsjqq0hZffG/+5a+Y1Cdz35lP0oE9c8Mst/EIglzyppQLe7j6bJlXA4xRih9DLmy+uAs97XU43cakWaVrY1QvrxcDDSJOB0kHYtxpT</vt:lpwstr>
  </property>
  <property fmtid="{D5CDD505-2E9C-101B-9397-08002B2CF9AE}" pid="66" name="x1ye=66">
    <vt:lpwstr>GJ6RA/LsjTfVw/AOSQdUDmHVA+kacHA37yt5SqNlSgwBRnA39bUwzbs0zCLo/Tz9VojJD8T6Lp8zJF1DhRFHmGtI0IWEkVhmVmOLGU5jjnj/l9+3PHl2Pt8z8DPc3LF5e+tzBYbpBA7PtvLEqGER/EcWiHr/KDg4/Lzw9Oy4cSzqpMzJ96X6jjGphAqVzgyGDRa3kweRNmDDJT0zA6i91h4K+Cs8hyEIii6IIY4DbEIXhwZrhDcFl90yvIqapf7</vt:lpwstr>
  </property>
  <property fmtid="{D5CDD505-2E9C-101B-9397-08002B2CF9AE}" pid="67" name="x1ye=67">
    <vt:lpwstr>92bEH7oUy3jVPEwSpAN5kzTF5TQ1769gAxnLzfxT4MES5Ws4VyivZdDu7JHKff/jaTgGot/+jicYdm5s273m14wJmLhAY/LgKuBMBmiEiKKD/ua5O3hnSROGvN2VeC5Qf3z9oYfF93Oi39QKEwXQ73nHZdyLPvFR97tkSPIx4pvfpR2Q+j4fvI8kvQAppTe7VlWc/k+nYg70qdVf41XNhmFfLa8xg5rZl7Q5BaafQrRknosUUl9Rtph2fR5GMkj</vt:lpwstr>
  </property>
  <property fmtid="{D5CDD505-2E9C-101B-9397-08002B2CF9AE}" pid="68" name="x1ye=68">
    <vt:lpwstr>o/uh2ufweSEqM0IvvEARjj0TUJH1N5550fFbCSAMymcCp1x8v33YPcQpk4Vobzj0tE8JPBQCk/1auZYkskQGyFJAlqWdHC9Io8aBS8loS5kgeJ2yx3wXAL2BZoA6uxKFDX7dbtMZV8hT6fQlTWrXhESBojl1VwTVmNRW6Z83oAIJyVfDOHc6cjz1GWPi18zkZd3cFX3QHGdbjo7NzlYFUPNNowlDCHy+cAhd61GVhCzpvYrXgAxNpL4E2xFm9XB</vt:lpwstr>
  </property>
  <property fmtid="{D5CDD505-2E9C-101B-9397-08002B2CF9AE}" pid="69" name="x1ye=69">
    <vt:lpwstr>mfU1HTNfjLW5Z/RZMR7wUV/wD0vkZ2slCTSlTpEafqPMttNUmN+gqy50k6YwSWlUpsY/ch7icaMkPQVm7IS06GifKJzMyl2R7Yi5lGM4rnx+HJHkQVXjL3IwGT+Vn8Mmrq4bN1UytsvMv3MnVEvuzkSQXnVcTOvOSV9Ix+PwkacaA5abHpZZumeFez8kfS3uZxZuiIWWf/XOQhXrar1oPaP05iGCHpnS0P7quyou/aY5gvhsqpnCFSKMXLD8jJT</vt:lpwstr>
  </property>
  <property fmtid="{D5CDD505-2E9C-101B-9397-08002B2CF9AE}" pid="70" name="x1ye=7">
    <vt:lpwstr>NjJ7PEVa0SF+k/+EyseiKMqHC8Szd16C+yWv+/KkRkg+jVBIlVnBRDRNFeroeJS1N45kIjuIdel52d8XxaGPeutXFyUUJPD1DzKBXZUPgBm41EKTXCZx43KZpw/BM/8Ew8WKXD1OLcxmhV1l6sxtikMeQBjKMf56TofjbDhVutwtVjbVCS0xI0kXCjnib6X6HJ6zlwOjMpzfD699nJ/nLpMKYwaeMXN568vp9UesOO+wLPiyw+iiTbI33yKNzHw</vt:lpwstr>
  </property>
  <property fmtid="{D5CDD505-2E9C-101B-9397-08002B2CF9AE}" pid="71" name="x1ye=70">
    <vt:lpwstr>rxHkZWzAvaGC9xgCVMg4dttrqotbkFku03k1f6qbV7Mn7DrhHMMH5SOjJEY7K69gtHTRudvsg96tYtrFz0OFGW1OsL2LWlilD3hNZiPoDzl/1dPnldoZ8aGhbRR7cd9Bg1wuqG1wzADorgHEqI+Yn0lthAhy4FKkxZOSttfDQwlzGRGN8QwMAlOCdf3jDGL049eGM5qLjJ8kbyv4/X1kRXK0ZobLFx8EW3IDH2eVHU3Oh20YInn+m3vTb7YDzQM</vt:lpwstr>
  </property>
  <property fmtid="{D5CDD505-2E9C-101B-9397-08002B2CF9AE}" pid="72" name="x1ye=71">
    <vt:lpwstr>LRq/pDhtsTaNCUxyKZJR9zlQ2mMkgreb3nt45tXWMouryeCRMmXvBK1kKUh/fWJ6x+jX8pkU0yJ4LafqUPEKQXMmNPn7NVXf0aaR67mERZRGAv1dzMwHqlkk4ysoDM0MVppNmaX1p4XfF32TC8xbyIL7mKuNALU27FTZtCxdDmUovIWpOrRuIj23N10pdIg2xZp0MbjbKPz2rYfQ84QAgjDEEjfzA4cSl0TsEzEjc6q/0d+28Tn5lfzfNv6QW9q</vt:lpwstr>
  </property>
  <property fmtid="{D5CDD505-2E9C-101B-9397-08002B2CF9AE}" pid="73" name="x1ye=72">
    <vt:lpwstr>+NgNoiuxIu64I8+yZ8AG7/oldOxQjNWkKdRqsjtTPZ7pRsjMevOhdir8q6tgNd7cwctP1xHOG1FTwvTu1CCOrMDTRFo4DlFVLTUSJi4PMxVDAadIS3EpbbO4quzp+iYt/k21bsGw+GRyHizNlxnohYQSm6oJ4hJjvstaItXpN0OgJndBRcWyNy+DV6vDzsnhiTLtVz4Uy2ts/fCji6DOkhvTvArfjlt6L6yeJmetlviGHdXNHFkpOMQy1KgohVK</vt:lpwstr>
  </property>
  <property fmtid="{D5CDD505-2E9C-101B-9397-08002B2CF9AE}" pid="74" name="x1ye=73">
    <vt:lpwstr>jQbBLKDo2XpwpHof5qjbXoNi6RFjBTPvVDPi7IsWqhjrDzPJXG2lCbAqGKodCpWEHjyFvgfWJTFusQVax2aHQox3A4rtv2BMva4cwI340gWYoMv+I3O4Uxf3yS7A0xX4i94opKCl9XcPZcDnAkRPmvyhNJYf0EWmka/TEpA0LECt8YxFEjOtLr7WOiQkCkBMuhH65E/s42OdpxwVON4kcQuysYXBJ2U5mzL4tvxWKtbQhpX41l824DFHA1GakEz</vt:lpwstr>
  </property>
  <property fmtid="{D5CDD505-2E9C-101B-9397-08002B2CF9AE}" pid="75" name="x1ye=74">
    <vt:lpwstr>VT4JtZLassPDbkJJxHtGoAKaDibwKXpBt/zaUGCVxjfxc7qzp+n7LM+bgfJzans6913b+9UPtOFKhDUh/29YhrkC3K2MWCGQK3jz0X4XQrPqTD6jQnuC7evHL57viziD3xCzSjQjqyOVl6RP7YiozhictiE9pObIHyxmQlZQU1JUHIeIa5MvlCPmroNjW95PRVH9Uo+Jk0rthwvH3MdOz3//fKkx1M6nLeYVv8Me/eBCMnCp29zIz06sDAJ5khK</vt:lpwstr>
  </property>
  <property fmtid="{D5CDD505-2E9C-101B-9397-08002B2CF9AE}" pid="76" name="x1ye=75">
    <vt:lpwstr>TWefu1fmPh54spEW/YYnAEG8Rc0zTivobRkTbQnht8lqb6PJrFLsC2gQbRhDNW4O4fQSiEUvHM7+2oAC9Z+bvfyDGJcmq9cnr8c9/ZcXMXCyKL71+pAiQi6mx8oL+AuApgkHoOHvCZ8LbP9m+OYzH47lBQZFcxdxcWmX17KRRNDtjd6o3mBBEATPKZKVvBlDlIL6XiRIeOqvgPiQdhgEKibbqxPh5d/V7rEDG+iUQH+O4hl1Qiz+aY7e+tZd3Cl</vt:lpwstr>
  </property>
  <property fmtid="{D5CDD505-2E9C-101B-9397-08002B2CF9AE}" pid="77" name="x1ye=76">
    <vt:lpwstr>EFOQAxTGiOxQUj5r33NVkATf9yM8E4FU7kH5wqetQzCVB3Yp1hqapIPKtS3avBET40Avz3dkhx3366unPOuJl7ohyYuaCsWy9qjQAfa79uK4XyS6BL+4spHF5M4hGBtv8ueY4JOrOI8mL+Ruc2oU0z3cBAntBOYMt5XYLC5QUxcxce/pmB6dPuOykSxGH+XeDz8VKLME/RXU9Jiz2DWJ2QV86gQsbFPpUsvIxE0C4E+Yms21JDAI5HqkOw0QOr3</vt:lpwstr>
  </property>
  <property fmtid="{D5CDD505-2E9C-101B-9397-08002B2CF9AE}" pid="78" name="x1ye=77">
    <vt:lpwstr>IlS1EjBmtsLIRQnwcrfaT0LErU2sFvnByFRQEoBg/d7IECimrJ/DxANO8IweGQH32y7g2RIcXq9b0hzg4v0wt7WSnfW5/Qyq0ZGuqtjcQzYT3Ktxd8dKRNO7nHtSmPRlfjn+gMg6VUAAF1K4mDiwy1ijIXJEEAeWiYNVnml4ZmXReIXzwchfa/9dvGDSNj/qw8cYgGfNhB8I0j6lh6cgtFiRdbYZ3I4j+DooWvkGXlbYQb8xIkUU/RvFv8lPdzr</vt:lpwstr>
  </property>
  <property fmtid="{D5CDD505-2E9C-101B-9397-08002B2CF9AE}" pid="79" name="x1ye=78">
    <vt:lpwstr>bIMOOUvHwIaAe31JJDIXRs2dBeIyYN1aQAzEotMAE3TIsCnoAqZOzBSU5YooFsgftkh+xp5UCf+51mQsgbfBO//U469b4Zun9AEmJh2u7CT+fW7JKPneoQGPoObYIS6OP6b9KCvi9Zxf8rXfabQkaF8fegd53rIgv9F58jjOoIiDlyoKgCTsCOGHUBDXOouJv5QZQq6a3KBJY8KEEoy28X2RBTWllMhGPwT4H1Pk6Mk9M06dG9CLBgirwEbgJMw</vt:lpwstr>
  </property>
  <property fmtid="{D5CDD505-2E9C-101B-9397-08002B2CF9AE}" pid="80" name="x1ye=79">
    <vt:lpwstr>fGHRZ2+v09uKxlEhw7yGJJ7XPNOINYhnWU6ykKjTb0xP29dQAUCuCtd8H6sybyMYGRTQebTRE+nfu3M4VQiGOSrlRqqfC0XEhht8j40jpTQo5L1YY6QdpGumASRtPgfewt5pVu/7VlHqmm+1x02Jw+uAxp8CrlQv6yzjFkpd2OW8jJbCg43YmAuAFiZJijAlmSlDaHTyWfYLtUW+HH7KPtu1Es12FIUojlvLVeTeiaGuAFLJNYmNw8B66pV3Zkj</vt:lpwstr>
  </property>
  <property fmtid="{D5CDD505-2E9C-101B-9397-08002B2CF9AE}" pid="81" name="x1ye=8">
    <vt:lpwstr>2IQ7BfUqEwUexNsKmAi7FvIlyay/tX07rhxVGJJ/9XXw1TIgs1kR1SVSwR/DUwfFu8gFTGFbGMEN6CeqnEDquJSEUaefMyCPKe8sMENAhlm9BPXTHOph1gh5CDiO5+s/7rt3JACx5lU3OblnsLSa7mwukq6sc52GAlvvPQOS3kfH1UYTRiiH0nNl2BEN8lBB89N4EIcPht06nFlZauXx+uA8p9UzLoHt4gZd3do9cqbLm8zD3r5+Ij5TQd2DeW7</vt:lpwstr>
  </property>
  <property fmtid="{D5CDD505-2E9C-101B-9397-08002B2CF9AE}" pid="82" name="x1ye=80">
    <vt:lpwstr>LeKjg/Ak23GuaIQ3gm7zGt+ptHz8KW2YpbEpLMzvdeLjZ5uF243T0rSfCZh1OkVtvn8iK0p18jaypPpekWyS2Mkr0Eh+LVUylvX6Dr+jQEeDXvZ1pk2nd8cj+mXBpguISnyjpZPoyly0D3I7Oq7U8EyoWjkVEl4WA9ih6CeeOW9/2HzGyhmR3bQZjSmfl8WWQ1F20TFMjs9vflyFS4dfE+9A3ME62TKPOSqdF7LgXG4t6nY1RCtbB2SeIzdMjOx</vt:lpwstr>
  </property>
  <property fmtid="{D5CDD505-2E9C-101B-9397-08002B2CF9AE}" pid="83" name="x1ye=81">
    <vt:lpwstr>aSgxxa7Twa7u7ptjbmz7ju3zEf9IvOHNOV4nXdlVCKYl+jDBn/4mn97A8Ea3hpjkh/i5NQA6GIF4ziaiZj+0WaENyEbwpOnZvHFTt0GJb6jt7Dp67gVMQv7Zh/GjoNstadlj0kEzlqZu+lKpCaFFcRr98OT7dbE5ifSVUHMMSuWkkQ9FYEjaUJ9YxxIph5I7JATqq594kU+0AdKcQ5VGrxZdK60GsOSBL0hIGpU786G/LWXcILzLB4CbPLV8gCz</vt:lpwstr>
  </property>
  <property fmtid="{D5CDD505-2E9C-101B-9397-08002B2CF9AE}" pid="84" name="x1ye=82">
    <vt:lpwstr>5TJz/PA1i2M4HDJH/W4Nz0d3DXqIc0S5tOJxbTrwMENIRQgfRas6siSba6mfQwBW/UPBTn9p4VDzZ1umBaBVsOnSgvxtCnEAPe7majZzB/7dhU3syXrmI6H8cOowrcEx2tEXEX3jlNp/23lPc9JhDvODidWd0SWPIo1oT2sik+jl+wMjj/eww2iPAVVi5ys90NsohSe4uAc7l2aim+f2MKUAGCyyZye2wKjHtuBVKjq0useBH0YDoecLAYxJ6GW</vt:lpwstr>
  </property>
  <property fmtid="{D5CDD505-2E9C-101B-9397-08002B2CF9AE}" pid="85" name="x1ye=83">
    <vt:lpwstr>DSmYlm/2ZA7/x7TK1WK34FfiqH1szzgskLnufIdsVSRkUCq5MVL2vmg3w7IQo7rba7eU+PjYjyoHjNqek09n7kmP8g4Gi5M5sF+5ot7rE5hjqBQHxiQ7FPUF2slznFdP/TG8VZqBs9ufPrhVWOe3/N1+9Sa4LGL8dsfAb8rC1LWr9bqv4qE9KERGPjOk43zs+oxi05dw/TAPQYhPLNM9e0VDxHyQfQ8kNgTIp6BjNGz21QLkyU38dphP6rqxOTo</vt:lpwstr>
  </property>
  <property fmtid="{D5CDD505-2E9C-101B-9397-08002B2CF9AE}" pid="86" name="x1ye=84">
    <vt:lpwstr>/9BGk9IM/J57cQ/SjmuPIhsLSJwfq0j4+7UTNP4qX7jwdtSGuCBNHC+FuF+MiVDaDDVymZpPTcn3YWs1VzBi165PVxa9OSYOH1FqLBIX4XD0feA7+tMh4sFAxMIchSaZJmi0jXCxWam0G4xkoFBFKpFhtIczXF8w+7Nmd/FZG7Q6YIqA3V6vKknTCrGBE00i8MwryQtjVa+DbV9oQimiQuraetv5TcnlOIdOiWfD6QZmU0aguQdXTHw3q9iVQT4</vt:lpwstr>
  </property>
  <property fmtid="{D5CDD505-2E9C-101B-9397-08002B2CF9AE}" pid="87" name="x1ye=85">
    <vt:lpwstr>CPnBV9XxPSvd3yCXuTkupq1oXrrNAmFdwX/oskK3M1mMKhAnf9N/F+KLrGSim2RxdEaUOzXsMhq8dFtJbo2KgNSNgKEaBmXcsSsuOY0xiXJM7MhQdX3Hzc1bgxorFZv1bkG7E9YKGI0hKHUVR8VTVWxAEfeOZmOnEc4Lm3E5G81DGzllBXVKg39ThqjTypyRgNZZpk5sJGjDfVcVjYtP78zcnO97hyI5pPjhjXAeQ3MA+hBMyuyIkKz4av6Zitn</vt:lpwstr>
  </property>
  <property fmtid="{D5CDD505-2E9C-101B-9397-08002B2CF9AE}" pid="88" name="x1ye=86">
    <vt:lpwstr>PzY1N+1zKDPtXywbK1UtCRcsrnLKJmdC7W/k7aW+AK8Vvt/gxVgzGfgcXmQ7ZJswts2hdneRw5cvwrsBkKMcMuuLf8fH52tI1nN2ll2WVk7mDAgxrEIJf4pPNS+o/+nB5hsGbI5q/y8Nf2lKi+2FOLm0hyBQpfVwM6FA7GA56B96ilu2S52xkvltIm0aC8O3I5kJNiz/RgqgkD5QZG2Mts/Sd7oOGjS1okGTmIa/X1grdFQMEBGImfEOjAa5Cda</vt:lpwstr>
  </property>
  <property fmtid="{D5CDD505-2E9C-101B-9397-08002B2CF9AE}" pid="89" name="x1ye=87">
    <vt:lpwstr>67/KRir1ZYQt88yAky6mO6NpJx55r0rCi7IK1flXFXmaRQQSBrNlSApqoGvUM/oaM0/6sDu3wfKtddLPqBzlUZSOddkRCBtcgyguS126zdq3yFfuWvNOfiPjDl4XQsb4+4tuzNeKE2GPShYcu19L3odQ3TZmGDOBFklYCQLIFqdVHIDmb204r+l7o1G2VDeI13ytQxA4ImhSGfKHM+j59+3mkRr4vX/TzomZsjFU0HtN6LTHFxB4O2L/kzchVPS</vt:lpwstr>
  </property>
  <property fmtid="{D5CDD505-2E9C-101B-9397-08002B2CF9AE}" pid="90" name="x1ye=88">
    <vt:lpwstr>dl1H77CF6v+PGPXzqBkiRNM5YprzET9Gi4ck80IxaB9ByX3FMwtlZlcPHwgNdGIqDiTP+F5vMoKu6EAUU84/FCD44o/VX3brThlJ6Y4krbj8lnuZSnP0q8K7yNp6qkCmgsdNaI7aICAnomiFF35+6Pxsdzt1A11n6Avk+avkgi8zEatOJmzfZ7uVkBElzDOOopeyV6BYzzlQEl+Yjdr8//Va+1xLTHyHh080UCLkSDJLqKIYHnDj2DzJWwO2yrA</vt:lpwstr>
  </property>
  <property fmtid="{D5CDD505-2E9C-101B-9397-08002B2CF9AE}" pid="91" name="x1ye=89">
    <vt:lpwstr>nqHnweuSNOcyG7IzOmCb6jJiLwU/btZ+i4aRh2bNM198/8Pc1EG7RscN57nXUl0OEv3oCSYKJn946ZIe7RKHHt4NiFsqHjg4i6RTiAJjsMscTasBPj5BWDdCo6rS0Jun1858Frxb+GtaRSxQf+zki8106uhHYWfarZbkH5cE8Zz11LRnQImgIVec8/+ozQKZ7chXI7XyiucquvRfwAQ+CJSavKUJ/JUVbzgG1znJCY4KZuSr0sGSFiNeBoxhrL+</vt:lpwstr>
  </property>
  <property fmtid="{D5CDD505-2E9C-101B-9397-08002B2CF9AE}" pid="92" name="x1ye=9">
    <vt:lpwstr>WC4JolOiKULJ5gm6vhF/eeupWQJDQTB8U8RvZt82Sg1px/aARGEtEyb9tzxCW0BWlR2lCbsEV35jLQ6+MoZn50us62lRkk2bqPaucItgPj7XYxIMWG7f7sI8FqXf3DLoRz59ZjHfs4j71UXsxhdMc69ZpPQLW6nMHXc0ab72jOhAPoLKzlhbG4qQYD0Hclx3rXve86X1MAOMXdAho4JTiH8MBcTqbLDo6LS7GiC93tNVJdJ9QOpzY8+zt/jptjL</vt:lpwstr>
  </property>
  <property fmtid="{D5CDD505-2E9C-101B-9397-08002B2CF9AE}" pid="93" name="x1ye=90">
    <vt:lpwstr>OdUoFjVamM3GG8MXrm+TbXzn/k3wtaH8FL46yeDVxU9D7E1y81rwrD80JD2BnGOWoOSN5K7avpyzKsKAyVQKSrxV4wt83NxPzRrYHTYoaN9KTNURMS9KocKkW0/eCv6j30t6uq6VMr05vp47ycDAVFiLblzM+YuwuHl3CKbgxQ1x4mEz4cl24hE71OJRq2a4xxa+ics5vhYF1rMVLgiraoAX4HhSvmhXdDVvVTEsL6Xof9DEhNi6xZQNBK1Eh2A</vt:lpwstr>
  </property>
  <property fmtid="{D5CDD505-2E9C-101B-9397-08002B2CF9AE}" pid="94" name="x1ye=91">
    <vt:lpwstr>yGRoH40YtqB8fx30QZE29djQYh9kryYxiyEnhJopZn/fzcaZJdTcPiDk3fvkJNeH7pitmV4ifp2ePy8jFp7v8gSVwi01HL2pUZ+/AC2GW3BbJWJtGs1bCZSJQwVfEloiqUxSBIl7hsDzkH0NThWRhGRM4g2HpXiuFtftUc++xWSwDdxxCx8ePFB9e2s27WV9xVG7LK3h5h8Yg4rE1kbKhAeXPDMU4VmoPzszfNZicu2ctQLeVgDFRXGy1Ept7Wv</vt:lpwstr>
  </property>
  <property fmtid="{D5CDD505-2E9C-101B-9397-08002B2CF9AE}" pid="95" name="x1ye=92">
    <vt:lpwstr>BHVbzDIjfnWO6fSTx2834h/o6uWGoOYaD+we1ZvVLQFvy4We3k01/x0Zm2zowL3X9Gov2fOb75R3MjGp6aaHinSOds51Hz7HJyXORGj7UaMT/LDepP31uhx/zzPXTfm76kqT/0n2ShqV9vEv/DKGkE8QQpMk9NuJJ7uODbyqkTZAN+Z+QM5V7QJWgdRUIgkr6NuoaGkBynwLLufIzhy+uqpJk5qOS5M4jcwwNOAXHiiFXJrhSw8ZVggxUj06Bil</vt:lpwstr>
  </property>
  <property fmtid="{D5CDD505-2E9C-101B-9397-08002B2CF9AE}" pid="96" name="x1ye=93">
    <vt:lpwstr>at8fVv0jtasOAoeH5KezkSYNaP9z5+3kmzLlt5EcW9E94TH7CIkchAoZmK8znEPstoK3DAj8HODkFZenHJAnm9PI6FsmvfhFVW1y+v2zxHE2CAqO9MI+sAVVEV1R0cufbJPxWxKQ6CrROE7rkG6b+/ojcq4B4o2q36KMZgM+IdXNpNo5WV/Hl3i9Ng8yNQ/erDz1mhzF8Al9fFW8wteFT8xxLdaMEnDL0kTs2Kv1xH+ltGGLe8vVR00wO6ifQuc</vt:lpwstr>
  </property>
  <property fmtid="{D5CDD505-2E9C-101B-9397-08002B2CF9AE}" pid="97" name="x1ye=94">
    <vt:lpwstr>ndNkLIsBwekSyJf5tgGrxJRtMCdAvMJl7tcac5e9cXG9vqTh4PxsZVnk0ZLBjkva0ElMzfBJp0JeKiISBVKgHML9ds+LLm9gu9G/TSZ6ia7K09gTcGVTXPnotBfXyuDPTAtdYh/y9KFIE0pd5shPYOf4nD3EK4RIoP4FBCRH4KlidM8bvO0gVbSNpWNgzpX0orucu45uZAwyRE+hTF3XBptA+ZXwQ0eYhYQQLpv7SKyCZbTgKyED0WypiliJHRh</vt:lpwstr>
  </property>
  <property fmtid="{D5CDD505-2E9C-101B-9397-08002B2CF9AE}" pid="98" name="x1ye=95">
    <vt:lpwstr>6vdm/9PU51moRoufmxvZ97R7MtfyEauakdSwybflbrs2MV6LwNG3BSZAJLGooILm7alwAAtLFjbIeeqW8HRJIh5YkF3PibjFzMzAIo02t942nJbcNaNzy+5xsP9RLhRYj/cUI+0U7eH5hGq1AjbPlv5PW4E0i1aBMryPGbnCX66RivZEWeuJtNYTkA0lRCi7RTOKptNjZwmoNpnjDmwgZUUri7a0q7feiOiTyKmvXiVVUvl4h4aC5Ur+I6z8TDc</vt:lpwstr>
  </property>
  <property fmtid="{D5CDD505-2E9C-101B-9397-08002B2CF9AE}" pid="99" name="x1ye=96">
    <vt:lpwstr>u+8/PDKFKxfe+NsT2uMfLBf4hIZYAye24lJ1eAkn6Th202Wz2YH7RbsDoTpz7uTE39E266H/pWLdawgXUR7s6yx4kHqve0GCMMIHpX31Zmd9BuQVLeiGEOWZuiN9TwPALg7qMFyQG8zcKh7xo35QOEvImJmPABE6sVCtqh2XGQqGeIl0gxfGMDyX362WhcPv8EUcKJzCdHF+ujMM0o/4Hmy29teeUfOvjCwIyN2BVZe4yy7qf9/bwScHW+zC3ZD</vt:lpwstr>
  </property>
  <property fmtid="{D5CDD505-2E9C-101B-9397-08002B2CF9AE}" pid="100" name="x1ye=97">
    <vt:lpwstr>Da1kPdvIH8g+EEX1eoF8AAA==</vt:lpwstr>
  </property>
</Properties>
</file>